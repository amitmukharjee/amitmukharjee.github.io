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23"/>
        <w:gridCol w:w="5249"/>
      </w:tblGrid>
      <w:tr w:rsidR="007165A2" w:rsidRPr="00720C2C" w14:paraId="5FC34B10" w14:textId="77777777">
        <w:tc>
          <w:tcPr>
            <w:tcW w:w="4723" w:type="dxa"/>
          </w:tcPr>
          <w:p w14:paraId="042A0766" w14:textId="77777777" w:rsidR="007165A2" w:rsidRPr="00720C2C" w:rsidRDefault="007165A2" w:rsidP="000A3DF4">
            <w:pPr>
              <w:pStyle w:val="TableContents"/>
              <w:rPr>
                <w:rFonts w:ascii="Calibri" w:hAnsi="Calibri" w:cs="Calibri"/>
                <w:sz w:val="18"/>
                <w:szCs w:val="18"/>
              </w:rPr>
            </w:pPr>
            <w:r w:rsidRPr="00720C2C">
              <w:rPr>
                <w:rFonts w:ascii="Calibri" w:hAnsi="Calibri" w:cs="Calibri"/>
                <w:b/>
                <w:sz w:val="18"/>
                <w:szCs w:val="18"/>
              </w:rPr>
              <w:t>Amit Kumar</w:t>
            </w:r>
          </w:p>
          <w:p w14:paraId="5B6A85CE" w14:textId="77777777" w:rsidR="007165A2" w:rsidRPr="00720C2C" w:rsidRDefault="007165A2" w:rsidP="000A3DF4">
            <w:pPr>
              <w:pStyle w:val="TableContents"/>
              <w:rPr>
                <w:rFonts w:ascii="Calibri" w:hAnsi="Calibri" w:cs="Calibri"/>
                <w:sz w:val="18"/>
                <w:szCs w:val="18"/>
              </w:rPr>
            </w:pPr>
            <w:r w:rsidRPr="00720C2C">
              <w:rPr>
                <w:rFonts w:ascii="Calibri" w:hAnsi="Calibri" w:cs="Calibri"/>
                <w:b/>
                <w:sz w:val="18"/>
                <w:szCs w:val="18"/>
              </w:rPr>
              <w:t>DOB:</w:t>
            </w:r>
            <w:r w:rsidRPr="00720C2C">
              <w:rPr>
                <w:rFonts w:ascii="Calibri" w:hAnsi="Calibri" w:cs="Calibri"/>
                <w:sz w:val="18"/>
                <w:szCs w:val="18"/>
              </w:rPr>
              <w:t>28 Feb 1988</w:t>
            </w:r>
          </w:p>
          <w:p w14:paraId="209C210E" w14:textId="77777777" w:rsidR="007165A2" w:rsidRPr="00720C2C" w:rsidRDefault="007165A2" w:rsidP="000A3DF4">
            <w:pPr>
              <w:pStyle w:val="TableContents"/>
              <w:rPr>
                <w:rFonts w:ascii="Calibri" w:hAnsi="Calibri" w:cs="Calibri"/>
                <w:sz w:val="18"/>
                <w:szCs w:val="18"/>
              </w:rPr>
            </w:pPr>
            <w:proofErr w:type="gramStart"/>
            <w:r w:rsidRPr="00720C2C">
              <w:rPr>
                <w:rFonts w:ascii="Calibri" w:hAnsi="Calibri" w:cs="Calibri"/>
                <w:sz w:val="18"/>
                <w:szCs w:val="18"/>
              </w:rPr>
              <w:t>30,Male</w:t>
            </w:r>
            <w:proofErr w:type="gramEnd"/>
            <w:r w:rsidRPr="00720C2C">
              <w:rPr>
                <w:rFonts w:ascii="Calibri" w:hAnsi="Calibri" w:cs="Calibri"/>
                <w:sz w:val="18"/>
                <w:szCs w:val="18"/>
              </w:rPr>
              <w:t>,India</w:t>
            </w:r>
          </w:p>
        </w:tc>
        <w:tc>
          <w:tcPr>
            <w:tcW w:w="5249" w:type="dxa"/>
          </w:tcPr>
          <w:p w14:paraId="20ACDB2C" w14:textId="77777777" w:rsidR="007165A2" w:rsidRPr="00720C2C" w:rsidRDefault="007165A2" w:rsidP="000A3DF4">
            <w:pPr>
              <w:pStyle w:val="TableContents"/>
              <w:jc w:val="right"/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720C2C">
              <w:rPr>
                <w:rFonts w:ascii="Calibri" w:hAnsi="Calibri" w:cs="Calibri"/>
                <w:sz w:val="18"/>
                <w:szCs w:val="18"/>
              </w:rPr>
              <w:t>Kathalwari</w:t>
            </w:r>
            <w:proofErr w:type="spellEnd"/>
            <w:r w:rsidRPr="00720C2C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gramStart"/>
            <w:r w:rsidRPr="00720C2C">
              <w:rPr>
                <w:rFonts w:ascii="Calibri" w:hAnsi="Calibri" w:cs="Calibri"/>
                <w:sz w:val="18"/>
                <w:szCs w:val="18"/>
              </w:rPr>
              <w:t>Chowk,Darbhanga</w:t>
            </w:r>
            <w:proofErr w:type="gramEnd"/>
            <w:r w:rsidRPr="00720C2C">
              <w:rPr>
                <w:rFonts w:ascii="Calibri" w:hAnsi="Calibri" w:cs="Calibri"/>
                <w:sz w:val="18"/>
                <w:szCs w:val="18"/>
              </w:rPr>
              <w:t>-</w:t>
            </w:r>
            <w:proofErr w:type="gramStart"/>
            <w:r w:rsidRPr="00720C2C">
              <w:rPr>
                <w:rFonts w:ascii="Calibri" w:hAnsi="Calibri" w:cs="Calibri"/>
                <w:sz w:val="18"/>
                <w:szCs w:val="18"/>
              </w:rPr>
              <w:t>846004,Bihar</w:t>
            </w:r>
            <w:proofErr w:type="gramEnd"/>
          </w:p>
          <w:p w14:paraId="2260EC98" w14:textId="77777777" w:rsidR="007165A2" w:rsidRPr="00720C2C" w:rsidRDefault="007165A2" w:rsidP="000A3DF4">
            <w:pPr>
              <w:pStyle w:val="TableContents"/>
              <w:jc w:val="right"/>
              <w:rPr>
                <w:rFonts w:ascii="Calibri" w:hAnsi="Calibri" w:cs="Calibri"/>
                <w:sz w:val="18"/>
                <w:szCs w:val="18"/>
              </w:rPr>
            </w:pPr>
            <w:r w:rsidRPr="00720C2C">
              <w:rPr>
                <w:rFonts w:ascii="Calibri" w:hAnsi="Calibri" w:cs="Calibri"/>
                <w:sz w:val="18"/>
                <w:szCs w:val="18"/>
              </w:rPr>
              <w:t>Phone: +91-9911140952</w:t>
            </w:r>
          </w:p>
          <w:p w14:paraId="7B61533D" w14:textId="77777777" w:rsidR="007165A2" w:rsidRPr="00720C2C" w:rsidRDefault="007165A2" w:rsidP="000A3DF4">
            <w:pPr>
              <w:pStyle w:val="TableContents"/>
              <w:jc w:val="right"/>
              <w:rPr>
                <w:rFonts w:ascii="Calibri" w:hAnsi="Calibri" w:cs="Calibri"/>
                <w:b/>
                <w:sz w:val="18"/>
                <w:szCs w:val="18"/>
              </w:rPr>
            </w:pPr>
            <w:hyperlink r:id="rId8" w:history="1">
              <w:r w:rsidRPr="00720C2C">
                <w:rPr>
                  <w:rStyle w:val="Hyperlink"/>
                  <w:rFonts w:ascii="Calibri" w:hAnsi="Calibri" w:cs="Calibri"/>
                  <w:sz w:val="18"/>
                  <w:szCs w:val="18"/>
                </w:rPr>
                <w:t>amitmukharjeecse@gmail.com</w:t>
              </w:r>
            </w:hyperlink>
          </w:p>
        </w:tc>
      </w:tr>
    </w:tbl>
    <w:p w14:paraId="2C9E8FA4" w14:textId="0DD3D827" w:rsidR="000E2123" w:rsidRPr="000E2123" w:rsidRDefault="000E2123" w:rsidP="000A3DF4">
      <w:pPr>
        <w:pStyle w:val="BodyText"/>
        <w:spacing w:after="0"/>
        <w:rPr>
          <w:rFonts w:ascii="Calibri" w:hAnsi="Calibri" w:cs="Calibri"/>
          <w:b/>
          <w:bCs/>
          <w:sz w:val="18"/>
          <w:szCs w:val="18"/>
          <w:u w:val="thick"/>
        </w:rPr>
      </w:pPr>
      <w:r w:rsidRPr="000E2123">
        <w:rPr>
          <w:rFonts w:ascii="Calibri" w:hAnsi="Calibri" w:cs="Calibri"/>
          <w:b/>
          <w:bCs/>
          <w:sz w:val="18"/>
          <w:szCs w:val="18"/>
          <w:u w:val="thick"/>
        </w:rPr>
        <w:t xml:space="preserve">LEADERSHIP EXPERIENCE                                                                                 </w:t>
      </w:r>
      <w:r w:rsidRPr="000E2123">
        <w:rPr>
          <w:rFonts w:ascii="Calibri" w:hAnsi="Calibri" w:cs="Calibri"/>
          <w:b/>
          <w:bCs/>
          <w:sz w:val="18"/>
          <w:szCs w:val="18"/>
          <w:u w:val="thick"/>
        </w:rPr>
        <w:tab/>
      </w:r>
      <w:r w:rsidRPr="000E2123">
        <w:rPr>
          <w:rFonts w:ascii="Calibri" w:hAnsi="Calibri" w:cs="Calibri"/>
          <w:b/>
          <w:bCs/>
          <w:sz w:val="18"/>
          <w:szCs w:val="18"/>
          <w:u w:val="thick"/>
        </w:rPr>
        <w:tab/>
      </w:r>
      <w:r w:rsidRPr="000E2123">
        <w:rPr>
          <w:rFonts w:ascii="Calibri" w:hAnsi="Calibri" w:cs="Calibri"/>
          <w:b/>
          <w:bCs/>
          <w:sz w:val="18"/>
          <w:szCs w:val="18"/>
          <w:u w:val="thick"/>
        </w:rPr>
        <w:tab/>
      </w:r>
      <w:r w:rsidRPr="000E2123">
        <w:rPr>
          <w:rFonts w:ascii="Calibri" w:hAnsi="Calibri" w:cs="Calibri"/>
          <w:b/>
          <w:bCs/>
          <w:sz w:val="18"/>
          <w:szCs w:val="18"/>
          <w:u w:val="thick"/>
        </w:rPr>
        <w:tab/>
      </w:r>
      <w:r w:rsidRPr="000E2123">
        <w:rPr>
          <w:rFonts w:ascii="Calibri" w:hAnsi="Calibri" w:cs="Calibri"/>
          <w:b/>
          <w:bCs/>
          <w:sz w:val="18"/>
          <w:szCs w:val="18"/>
          <w:u w:val="thick"/>
        </w:rPr>
        <w:tab/>
      </w:r>
      <w:r w:rsidRPr="000E2123">
        <w:rPr>
          <w:rFonts w:ascii="Calibri" w:hAnsi="Calibri" w:cs="Calibri"/>
          <w:b/>
          <w:bCs/>
          <w:sz w:val="18"/>
          <w:szCs w:val="18"/>
          <w:u w:val="thick"/>
        </w:rPr>
        <w:tab/>
      </w:r>
    </w:p>
    <w:p w14:paraId="604FC9DC" w14:textId="05F7BF82" w:rsidR="000E2123" w:rsidRPr="000E2123" w:rsidRDefault="000E2123" w:rsidP="000A3DF4">
      <w:pPr>
        <w:pStyle w:val="BodyText"/>
        <w:spacing w:after="0"/>
        <w:rPr>
          <w:rFonts w:ascii="Calibri" w:hAnsi="Calibri" w:cs="Calibri"/>
          <w:sz w:val="18"/>
          <w:szCs w:val="18"/>
        </w:rPr>
      </w:pPr>
      <w:r w:rsidRPr="000E2123">
        <w:rPr>
          <w:rFonts w:ascii="Calibri" w:hAnsi="Calibri" w:cs="Calibri"/>
          <w:sz w:val="18"/>
          <w:szCs w:val="18"/>
        </w:rPr>
        <w:t xml:space="preserve">Senior Technical Lead with 12+ years of experience in embedded systems, networking, and Linux-based platforms. </w:t>
      </w:r>
      <w:r>
        <w:rPr>
          <w:rFonts w:ascii="Calibri" w:hAnsi="Calibri" w:cs="Calibri"/>
          <w:sz w:val="18"/>
          <w:szCs w:val="18"/>
        </w:rPr>
        <w:t xml:space="preserve"> </w:t>
      </w:r>
      <w:r w:rsidRPr="000E2123">
        <w:rPr>
          <w:rFonts w:ascii="Calibri" w:hAnsi="Calibri" w:cs="Calibri"/>
          <w:sz w:val="18"/>
          <w:szCs w:val="18"/>
        </w:rPr>
        <w:t xml:space="preserve">Specialized in C programming, </w:t>
      </w:r>
      <w:proofErr w:type="spellStart"/>
      <w:r w:rsidRPr="000E2123">
        <w:rPr>
          <w:rFonts w:ascii="Calibri" w:hAnsi="Calibri" w:cs="Calibri"/>
          <w:sz w:val="18"/>
          <w:szCs w:val="18"/>
        </w:rPr>
        <w:t>OpenWrt</w:t>
      </w:r>
      <w:proofErr w:type="spellEnd"/>
      <w:r w:rsidRPr="000E2123">
        <w:rPr>
          <w:rFonts w:ascii="Calibri" w:hAnsi="Calibri" w:cs="Calibri"/>
          <w:sz w:val="18"/>
          <w:szCs w:val="18"/>
        </w:rPr>
        <w:t xml:space="preserve"> firmware development, and router platform engineering for global clients including Cisco, NEC, and Juniper. </w:t>
      </w:r>
    </w:p>
    <w:p w14:paraId="549C1EEA" w14:textId="5E3463D4" w:rsidR="000E2123" w:rsidRDefault="00AC381C" w:rsidP="000A3DF4">
      <w:pPr>
        <w:pStyle w:val="BodyText"/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Delivered</w:t>
      </w:r>
      <w:r w:rsidR="000E2123" w:rsidRPr="000E2123">
        <w:rPr>
          <w:rFonts w:ascii="Calibri" w:hAnsi="Calibri" w:cs="Calibri"/>
          <w:sz w:val="18"/>
          <w:szCs w:val="18"/>
        </w:rPr>
        <w:t xml:space="preserve"> high-perform solutions, system stability</w:t>
      </w:r>
      <w:r>
        <w:rPr>
          <w:rFonts w:ascii="Calibri" w:hAnsi="Calibri" w:cs="Calibri"/>
          <w:sz w:val="18"/>
          <w:szCs w:val="18"/>
        </w:rPr>
        <w:t xml:space="preserve"> &amp;</w:t>
      </w:r>
      <w:r w:rsidR="000E2123" w:rsidRPr="000E2123">
        <w:rPr>
          <w:rFonts w:ascii="Calibri" w:hAnsi="Calibri" w:cs="Calibri"/>
          <w:sz w:val="18"/>
          <w:szCs w:val="18"/>
        </w:rPr>
        <w:t xml:space="preserve"> implement advanced features for Wi-Fi standards (802.11 a/b/g/n/</w:t>
      </w:r>
      <w:proofErr w:type="spellStart"/>
      <w:r w:rsidR="000E2123" w:rsidRPr="000E2123">
        <w:rPr>
          <w:rFonts w:ascii="Calibri" w:hAnsi="Calibri" w:cs="Calibri"/>
          <w:sz w:val="18"/>
          <w:szCs w:val="18"/>
        </w:rPr>
        <w:t>ac</w:t>
      </w:r>
      <w:proofErr w:type="spellEnd"/>
      <w:r w:rsidR="000E2123" w:rsidRPr="000E2123">
        <w:rPr>
          <w:rFonts w:ascii="Calibri" w:hAnsi="Calibri" w:cs="Calibri"/>
          <w:sz w:val="18"/>
          <w:szCs w:val="18"/>
        </w:rPr>
        <w:t>/ax).</w:t>
      </w:r>
    </w:p>
    <w:p w14:paraId="78CD95F4" w14:textId="0A2FE88E" w:rsidR="000E2123" w:rsidRPr="000E2123" w:rsidRDefault="000E2123" w:rsidP="000A3DF4">
      <w:pPr>
        <w:pStyle w:val="BodyText"/>
        <w:spacing w:after="0"/>
        <w:rPr>
          <w:rFonts w:ascii="Calibri" w:hAnsi="Calibri" w:cs="Calibri"/>
          <w:b/>
          <w:bCs/>
          <w:sz w:val="18"/>
          <w:szCs w:val="18"/>
          <w:u w:val="thick"/>
        </w:rPr>
      </w:pPr>
      <w:r w:rsidRPr="000E2123">
        <w:rPr>
          <w:rFonts w:ascii="Calibri" w:hAnsi="Calibri" w:cs="Calibri"/>
          <w:b/>
          <w:bCs/>
          <w:sz w:val="18"/>
          <w:szCs w:val="18"/>
          <w:u w:val="thick"/>
        </w:rPr>
        <w:t>EDUCATION</w:t>
      </w:r>
      <w:r w:rsidRPr="000E2123">
        <w:rPr>
          <w:rFonts w:ascii="Calibri" w:hAnsi="Calibri" w:cs="Calibri"/>
          <w:b/>
          <w:bCs/>
          <w:sz w:val="18"/>
          <w:szCs w:val="18"/>
          <w:u w:val="thick"/>
        </w:rPr>
        <w:tab/>
      </w:r>
      <w:r w:rsidRPr="000E2123">
        <w:rPr>
          <w:rFonts w:ascii="Calibri" w:hAnsi="Calibri" w:cs="Calibri"/>
          <w:b/>
          <w:bCs/>
          <w:sz w:val="18"/>
          <w:szCs w:val="18"/>
          <w:u w:val="thick"/>
        </w:rPr>
        <w:tab/>
      </w:r>
      <w:r w:rsidRPr="000E2123">
        <w:rPr>
          <w:rFonts w:ascii="Calibri" w:hAnsi="Calibri" w:cs="Calibri"/>
          <w:b/>
          <w:bCs/>
          <w:sz w:val="18"/>
          <w:szCs w:val="18"/>
          <w:u w:val="thick"/>
        </w:rPr>
        <w:tab/>
      </w:r>
      <w:r w:rsidRPr="000E2123">
        <w:rPr>
          <w:rFonts w:ascii="Calibri" w:hAnsi="Calibri" w:cs="Calibri"/>
          <w:b/>
          <w:bCs/>
          <w:sz w:val="18"/>
          <w:szCs w:val="18"/>
          <w:u w:val="thick"/>
        </w:rPr>
        <w:tab/>
      </w:r>
      <w:r w:rsidRPr="000E2123">
        <w:rPr>
          <w:rFonts w:ascii="Calibri" w:hAnsi="Calibri" w:cs="Calibri"/>
          <w:b/>
          <w:bCs/>
          <w:sz w:val="18"/>
          <w:szCs w:val="18"/>
          <w:u w:val="thick"/>
        </w:rPr>
        <w:tab/>
      </w:r>
      <w:r w:rsidRPr="000E2123">
        <w:rPr>
          <w:rFonts w:ascii="Calibri" w:hAnsi="Calibri" w:cs="Calibri"/>
          <w:b/>
          <w:bCs/>
          <w:sz w:val="18"/>
          <w:szCs w:val="18"/>
          <w:u w:val="thick"/>
        </w:rPr>
        <w:tab/>
      </w:r>
      <w:r w:rsidRPr="000E2123">
        <w:rPr>
          <w:rFonts w:ascii="Calibri" w:hAnsi="Calibri" w:cs="Calibri"/>
          <w:b/>
          <w:bCs/>
          <w:sz w:val="18"/>
          <w:szCs w:val="18"/>
          <w:u w:val="thick"/>
        </w:rPr>
        <w:tab/>
      </w:r>
      <w:r>
        <w:rPr>
          <w:rFonts w:ascii="Calibri" w:hAnsi="Calibri" w:cs="Calibri"/>
          <w:b/>
          <w:bCs/>
          <w:sz w:val="18"/>
          <w:szCs w:val="18"/>
          <w:u w:val="thick"/>
        </w:rPr>
        <w:tab/>
      </w:r>
      <w:r>
        <w:rPr>
          <w:rFonts w:ascii="Calibri" w:hAnsi="Calibri" w:cs="Calibri"/>
          <w:b/>
          <w:bCs/>
          <w:sz w:val="18"/>
          <w:szCs w:val="18"/>
          <w:u w:val="thick"/>
        </w:rPr>
        <w:tab/>
      </w:r>
      <w:r>
        <w:rPr>
          <w:rFonts w:ascii="Calibri" w:hAnsi="Calibri" w:cs="Calibri"/>
          <w:b/>
          <w:bCs/>
          <w:sz w:val="18"/>
          <w:szCs w:val="18"/>
          <w:u w:val="thick"/>
        </w:rPr>
        <w:tab/>
      </w:r>
      <w:r>
        <w:rPr>
          <w:rFonts w:ascii="Calibri" w:hAnsi="Calibri" w:cs="Calibri"/>
          <w:b/>
          <w:bCs/>
          <w:sz w:val="18"/>
          <w:szCs w:val="18"/>
          <w:u w:val="thick"/>
        </w:rPr>
        <w:tab/>
      </w:r>
      <w:r>
        <w:rPr>
          <w:rFonts w:ascii="Calibri" w:hAnsi="Calibri" w:cs="Calibri"/>
          <w:b/>
          <w:bCs/>
          <w:sz w:val="18"/>
          <w:szCs w:val="18"/>
          <w:u w:val="thick"/>
        </w:rPr>
        <w:tab/>
      </w:r>
      <w:r>
        <w:rPr>
          <w:rFonts w:ascii="Calibri" w:hAnsi="Calibri" w:cs="Calibri"/>
          <w:b/>
          <w:bCs/>
          <w:sz w:val="18"/>
          <w:szCs w:val="18"/>
          <w:u w:val="thick"/>
        </w:rPr>
        <w:tab/>
      </w:r>
    </w:p>
    <w:p w14:paraId="2BBED1D9" w14:textId="77777777" w:rsidR="007165A2" w:rsidRDefault="007165A2" w:rsidP="000A3DF4">
      <w:pPr>
        <w:pStyle w:val="BodyText"/>
        <w:spacing w:after="0"/>
        <w:ind w:firstLine="709"/>
        <w:jc w:val="both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sz w:val="18"/>
          <w:szCs w:val="18"/>
        </w:rPr>
        <w:t xml:space="preserve">2011 </w:t>
      </w:r>
      <w:r w:rsidRPr="00720C2C">
        <w:rPr>
          <w:rFonts w:ascii="Calibri" w:hAnsi="Calibri" w:cs="Calibri"/>
          <w:sz w:val="18"/>
          <w:szCs w:val="18"/>
        </w:rPr>
        <w:tab/>
        <w:t xml:space="preserve">      Roland Institute </w:t>
      </w:r>
      <w:r w:rsidR="00F96CE3" w:rsidRPr="00720C2C">
        <w:rPr>
          <w:rFonts w:ascii="Calibri" w:hAnsi="Calibri" w:cs="Calibri"/>
          <w:sz w:val="18"/>
          <w:szCs w:val="18"/>
        </w:rPr>
        <w:t>of</w:t>
      </w:r>
      <w:r w:rsidRPr="00720C2C">
        <w:rPr>
          <w:rFonts w:ascii="Calibri" w:hAnsi="Calibri" w:cs="Calibri"/>
          <w:sz w:val="18"/>
          <w:szCs w:val="18"/>
        </w:rPr>
        <w:t xml:space="preserve"> </w:t>
      </w:r>
      <w:r w:rsidR="00F96CE3" w:rsidRPr="00720C2C">
        <w:rPr>
          <w:rFonts w:ascii="Calibri" w:hAnsi="Calibri" w:cs="Calibri"/>
          <w:sz w:val="18"/>
          <w:szCs w:val="18"/>
        </w:rPr>
        <w:t xml:space="preserve">Technology </w:t>
      </w:r>
      <w:r w:rsidR="00F96CE3" w:rsidRPr="00720C2C">
        <w:rPr>
          <w:rFonts w:ascii="Calibri" w:hAnsi="Calibri" w:cs="Calibri"/>
          <w:sz w:val="18"/>
          <w:szCs w:val="18"/>
        </w:rPr>
        <w:tab/>
      </w:r>
      <w:r w:rsidR="00F96CE3" w:rsidRPr="00720C2C">
        <w:rPr>
          <w:rFonts w:ascii="Calibri" w:hAnsi="Calibri" w:cs="Calibri"/>
          <w:sz w:val="18"/>
          <w:szCs w:val="18"/>
        </w:rPr>
        <w:tab/>
      </w:r>
      <w:proofErr w:type="spellStart"/>
      <w:r w:rsidR="00F96CE3" w:rsidRPr="00720C2C">
        <w:rPr>
          <w:rFonts w:ascii="Calibri" w:hAnsi="Calibri" w:cs="Calibri"/>
          <w:sz w:val="18"/>
          <w:szCs w:val="18"/>
        </w:rPr>
        <w:t>B.Tech</w:t>
      </w:r>
      <w:proofErr w:type="spellEnd"/>
      <w:r w:rsidRPr="00720C2C">
        <w:rPr>
          <w:rFonts w:ascii="Calibri" w:hAnsi="Calibri" w:cs="Calibri"/>
          <w:sz w:val="18"/>
          <w:szCs w:val="18"/>
        </w:rPr>
        <w:t xml:space="preserve"> (Computer Science) 7/10</w:t>
      </w:r>
    </w:p>
    <w:p w14:paraId="5EB9AD0D" w14:textId="4FB01FB6" w:rsidR="000E2123" w:rsidRPr="000E2123" w:rsidRDefault="000E2123" w:rsidP="000A3DF4">
      <w:pPr>
        <w:pStyle w:val="BodyText"/>
        <w:spacing w:after="0"/>
        <w:rPr>
          <w:rFonts w:ascii="Calibri" w:hAnsi="Calibri" w:cs="Calibri"/>
          <w:b/>
          <w:sz w:val="18"/>
          <w:szCs w:val="18"/>
          <w:u w:val="thick"/>
        </w:rPr>
      </w:pPr>
      <w:r w:rsidRPr="000E2123">
        <w:rPr>
          <w:rFonts w:ascii="Calibri" w:hAnsi="Calibri" w:cs="Calibri"/>
          <w:b/>
          <w:sz w:val="18"/>
          <w:szCs w:val="18"/>
          <w:u w:val="thick"/>
        </w:rPr>
        <w:t>EXPERIENCE</w:t>
      </w:r>
      <w:r>
        <w:rPr>
          <w:rFonts w:ascii="Calibri" w:hAnsi="Calibri" w:cs="Calibri"/>
          <w:b/>
          <w:sz w:val="18"/>
          <w:szCs w:val="18"/>
          <w:u w:val="thick"/>
        </w:rPr>
        <w:tab/>
      </w:r>
      <w:r>
        <w:rPr>
          <w:rFonts w:ascii="Calibri" w:hAnsi="Calibri" w:cs="Calibri"/>
          <w:b/>
          <w:sz w:val="18"/>
          <w:szCs w:val="18"/>
          <w:u w:val="thick"/>
        </w:rPr>
        <w:tab/>
      </w:r>
      <w:r>
        <w:rPr>
          <w:rFonts w:ascii="Calibri" w:hAnsi="Calibri" w:cs="Calibri"/>
          <w:b/>
          <w:sz w:val="18"/>
          <w:szCs w:val="18"/>
          <w:u w:val="thick"/>
        </w:rPr>
        <w:tab/>
      </w:r>
      <w:r>
        <w:rPr>
          <w:rFonts w:ascii="Calibri" w:hAnsi="Calibri" w:cs="Calibri"/>
          <w:b/>
          <w:sz w:val="18"/>
          <w:szCs w:val="18"/>
          <w:u w:val="thick"/>
        </w:rPr>
        <w:tab/>
      </w:r>
      <w:r>
        <w:rPr>
          <w:rFonts w:ascii="Calibri" w:hAnsi="Calibri" w:cs="Calibri"/>
          <w:b/>
          <w:sz w:val="18"/>
          <w:szCs w:val="18"/>
          <w:u w:val="thick"/>
        </w:rPr>
        <w:tab/>
      </w:r>
      <w:r>
        <w:rPr>
          <w:rFonts w:ascii="Calibri" w:hAnsi="Calibri" w:cs="Calibri"/>
          <w:b/>
          <w:sz w:val="18"/>
          <w:szCs w:val="18"/>
          <w:u w:val="thick"/>
        </w:rPr>
        <w:tab/>
      </w:r>
      <w:r>
        <w:rPr>
          <w:rFonts w:ascii="Calibri" w:hAnsi="Calibri" w:cs="Calibri"/>
          <w:b/>
          <w:sz w:val="18"/>
          <w:szCs w:val="18"/>
          <w:u w:val="thick"/>
        </w:rPr>
        <w:tab/>
      </w:r>
      <w:r>
        <w:rPr>
          <w:rFonts w:ascii="Calibri" w:hAnsi="Calibri" w:cs="Calibri"/>
          <w:b/>
          <w:sz w:val="18"/>
          <w:szCs w:val="18"/>
          <w:u w:val="thick"/>
        </w:rPr>
        <w:tab/>
      </w:r>
      <w:r>
        <w:rPr>
          <w:rFonts w:ascii="Calibri" w:hAnsi="Calibri" w:cs="Calibri"/>
          <w:b/>
          <w:sz w:val="18"/>
          <w:szCs w:val="18"/>
          <w:u w:val="thick"/>
        </w:rPr>
        <w:tab/>
      </w:r>
      <w:r>
        <w:rPr>
          <w:rFonts w:ascii="Calibri" w:hAnsi="Calibri" w:cs="Calibri"/>
          <w:b/>
          <w:sz w:val="18"/>
          <w:szCs w:val="18"/>
          <w:u w:val="thick"/>
        </w:rPr>
        <w:tab/>
      </w:r>
      <w:r>
        <w:rPr>
          <w:rFonts w:ascii="Calibri" w:hAnsi="Calibri" w:cs="Calibri"/>
          <w:b/>
          <w:sz w:val="18"/>
          <w:szCs w:val="18"/>
          <w:u w:val="thick"/>
        </w:rPr>
        <w:tab/>
      </w:r>
      <w:r>
        <w:rPr>
          <w:rFonts w:ascii="Calibri" w:hAnsi="Calibri" w:cs="Calibri"/>
          <w:b/>
          <w:sz w:val="18"/>
          <w:szCs w:val="18"/>
          <w:u w:val="thick"/>
        </w:rPr>
        <w:tab/>
      </w:r>
      <w:r>
        <w:rPr>
          <w:rFonts w:ascii="Calibri" w:hAnsi="Calibri" w:cs="Calibri"/>
          <w:b/>
          <w:sz w:val="18"/>
          <w:szCs w:val="18"/>
          <w:u w:val="thick"/>
        </w:rPr>
        <w:tab/>
      </w:r>
    </w:p>
    <w:p w14:paraId="5B8D1B7F" w14:textId="76A3812A" w:rsidR="007165A2" w:rsidRPr="00720C2C" w:rsidRDefault="000E2123" w:rsidP="000A3DF4">
      <w:pPr>
        <w:pStyle w:val="BodyText"/>
        <w:spacing w:after="0"/>
        <w:rPr>
          <w:rFonts w:ascii="Calibri" w:hAnsi="Calibri" w:cs="Calibri"/>
          <w:sz w:val="18"/>
          <w:szCs w:val="18"/>
        </w:rPr>
      </w:pPr>
      <w:r w:rsidRPr="000E2123">
        <w:rPr>
          <w:rFonts w:ascii="Calibri" w:hAnsi="Calibri" w:cs="Calibri"/>
          <w:b/>
          <w:sz w:val="18"/>
          <w:szCs w:val="18"/>
        </w:rPr>
        <w:t>PROFESSIONAL EXPERIENCE</w:t>
      </w:r>
      <w:r w:rsidR="007165A2" w:rsidRPr="00720C2C">
        <w:rPr>
          <w:rFonts w:ascii="Calibri" w:hAnsi="Calibri" w:cs="Calibri"/>
          <w:b/>
          <w:sz w:val="18"/>
          <w:szCs w:val="18"/>
        </w:rPr>
        <w:t xml:space="preserve">: </w:t>
      </w:r>
      <w:r w:rsidR="007165A2" w:rsidRPr="00720C2C">
        <w:rPr>
          <w:rFonts w:ascii="Calibri" w:hAnsi="Calibri" w:cs="Calibri"/>
          <w:sz w:val="18"/>
          <w:szCs w:val="18"/>
        </w:rPr>
        <w:t xml:space="preserve">Having </w:t>
      </w:r>
      <w:r w:rsidR="005328E9">
        <w:rPr>
          <w:rFonts w:ascii="Calibri" w:hAnsi="Calibri" w:cs="Calibri"/>
          <w:b/>
          <w:sz w:val="18"/>
          <w:szCs w:val="18"/>
        </w:rPr>
        <w:t>12</w:t>
      </w:r>
      <w:proofErr w:type="gramStart"/>
      <w:r w:rsidR="007165A2" w:rsidRPr="00720C2C">
        <w:rPr>
          <w:rFonts w:ascii="Calibri" w:hAnsi="Calibri" w:cs="Calibri"/>
          <w:b/>
          <w:sz w:val="18"/>
          <w:szCs w:val="18"/>
        </w:rPr>
        <w:t>+  years</w:t>
      </w:r>
      <w:proofErr w:type="gramEnd"/>
      <w:r w:rsidR="007165A2" w:rsidRPr="00720C2C">
        <w:rPr>
          <w:rFonts w:ascii="Calibri" w:hAnsi="Calibri" w:cs="Calibri"/>
          <w:b/>
          <w:sz w:val="18"/>
          <w:szCs w:val="18"/>
        </w:rPr>
        <w:t xml:space="preserve"> </w:t>
      </w:r>
      <w:r w:rsidR="007165A2" w:rsidRPr="00720C2C">
        <w:rPr>
          <w:rFonts w:ascii="Calibri" w:hAnsi="Calibri" w:cs="Calibri"/>
          <w:sz w:val="18"/>
          <w:szCs w:val="18"/>
        </w:rPr>
        <w:t xml:space="preserve"> of experience in software development </w:t>
      </w:r>
      <w:r w:rsidR="00A313F3">
        <w:rPr>
          <w:rFonts w:ascii="Calibri" w:hAnsi="Calibri" w:cs="Calibri"/>
          <w:sz w:val="18"/>
          <w:szCs w:val="18"/>
        </w:rPr>
        <w:t>Technical Lead</w:t>
      </w:r>
      <w:r w:rsidR="007165A2" w:rsidRPr="00720C2C">
        <w:rPr>
          <w:rFonts w:ascii="Calibri" w:hAnsi="Calibri" w:cs="Calibri"/>
          <w:sz w:val="18"/>
          <w:szCs w:val="18"/>
        </w:rPr>
        <w:t xml:space="preserve"> in </w:t>
      </w:r>
      <w:r w:rsidR="007165A2" w:rsidRPr="00720C2C">
        <w:rPr>
          <w:rFonts w:ascii="Calibri" w:hAnsi="Calibri" w:cs="Calibri"/>
          <w:b/>
          <w:sz w:val="18"/>
          <w:szCs w:val="18"/>
        </w:rPr>
        <w:t>C</w:t>
      </w:r>
      <w:r w:rsidR="007165A2" w:rsidRPr="00720C2C">
        <w:rPr>
          <w:rFonts w:ascii="Calibri" w:hAnsi="Calibri" w:cs="Calibri"/>
          <w:sz w:val="18"/>
          <w:szCs w:val="18"/>
        </w:rPr>
        <w:t xml:space="preserve">, </w:t>
      </w:r>
      <w:r w:rsidR="007165A2" w:rsidRPr="00C16A69">
        <w:rPr>
          <w:rFonts w:ascii="Calibri" w:hAnsi="Calibri" w:cs="Calibri"/>
          <w:b/>
          <w:bCs/>
          <w:sz w:val="18"/>
          <w:szCs w:val="18"/>
        </w:rPr>
        <w:t xml:space="preserve">Linux &amp; </w:t>
      </w:r>
      <w:proofErr w:type="gramStart"/>
      <w:r w:rsidR="007165A2" w:rsidRPr="00C16A69">
        <w:rPr>
          <w:rFonts w:ascii="Calibri" w:hAnsi="Calibri" w:cs="Calibri"/>
          <w:b/>
          <w:bCs/>
          <w:sz w:val="18"/>
          <w:szCs w:val="18"/>
        </w:rPr>
        <w:t>VxWorks</w:t>
      </w:r>
      <w:r w:rsidR="007165A2" w:rsidRPr="00720C2C">
        <w:rPr>
          <w:rFonts w:ascii="Calibri" w:hAnsi="Calibri" w:cs="Calibri"/>
          <w:sz w:val="18"/>
          <w:szCs w:val="18"/>
        </w:rPr>
        <w:t xml:space="preserve">  Platform</w:t>
      </w:r>
      <w:proofErr w:type="gramEnd"/>
      <w:r w:rsidR="007165A2" w:rsidRPr="00720C2C">
        <w:rPr>
          <w:rFonts w:ascii="Calibri" w:hAnsi="Calibri" w:cs="Calibri"/>
          <w:sz w:val="18"/>
          <w:szCs w:val="18"/>
        </w:rPr>
        <w:t>.</w:t>
      </w:r>
    </w:p>
    <w:p w14:paraId="4F64B7A5" w14:textId="4244004B" w:rsidR="00AA5E7A" w:rsidRPr="00720C2C" w:rsidRDefault="00AA5E7A" w:rsidP="000A3DF4">
      <w:pPr>
        <w:pStyle w:val="BodyText"/>
        <w:numPr>
          <w:ilvl w:val="0"/>
          <w:numId w:val="25"/>
        </w:numPr>
        <w:spacing w:after="0"/>
        <w:rPr>
          <w:rFonts w:ascii="Calibri" w:hAnsi="Calibri" w:cs="Calibri"/>
          <w:sz w:val="18"/>
          <w:szCs w:val="18"/>
        </w:rPr>
      </w:pPr>
      <w:proofErr w:type="spellStart"/>
      <w:proofErr w:type="gramStart"/>
      <w:r w:rsidRPr="00720C2C">
        <w:rPr>
          <w:rFonts w:ascii="Calibri" w:hAnsi="Calibri" w:cs="Calibri"/>
          <w:b/>
          <w:bCs/>
          <w:sz w:val="18"/>
          <w:szCs w:val="18"/>
          <w:u w:val="single"/>
        </w:rPr>
        <w:t>HCL</w:t>
      </w:r>
      <w:r w:rsidR="00F96CE3" w:rsidRPr="00720C2C">
        <w:rPr>
          <w:rFonts w:ascii="Calibri" w:hAnsi="Calibri" w:cs="Calibri"/>
          <w:b/>
          <w:bCs/>
          <w:sz w:val="18"/>
          <w:szCs w:val="18"/>
          <w:u w:val="single"/>
        </w:rPr>
        <w:t>Tech</w:t>
      </w:r>
      <w:proofErr w:type="spellEnd"/>
      <w:r w:rsidRPr="00720C2C">
        <w:rPr>
          <w:rFonts w:ascii="Calibri" w:hAnsi="Calibri" w:cs="Calibri"/>
          <w:sz w:val="18"/>
          <w:szCs w:val="18"/>
        </w:rPr>
        <w:t>(</w:t>
      </w:r>
      <w:proofErr w:type="gramEnd"/>
      <w:r w:rsidRPr="00720C2C">
        <w:rPr>
          <w:rFonts w:ascii="Calibri" w:hAnsi="Calibri" w:cs="Calibri"/>
          <w:sz w:val="18"/>
          <w:szCs w:val="18"/>
        </w:rPr>
        <w:t xml:space="preserve">Noida) </w:t>
      </w:r>
      <w:r w:rsidR="00565018">
        <w:rPr>
          <w:rFonts w:ascii="Calibri" w:hAnsi="Calibri" w:cs="Calibri"/>
          <w:sz w:val="18"/>
          <w:szCs w:val="18"/>
        </w:rPr>
        <w:t>4 years</w:t>
      </w:r>
    </w:p>
    <w:p w14:paraId="65E60CFB" w14:textId="4B08E8BB" w:rsidR="00AA5E7A" w:rsidRPr="00720C2C" w:rsidRDefault="00AA5E7A" w:rsidP="000A3DF4">
      <w:pPr>
        <w:pStyle w:val="BodyText"/>
        <w:spacing w:after="0"/>
        <w:ind w:left="709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 xml:space="preserve">Duration </w:t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="00306B4A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sz w:val="18"/>
          <w:szCs w:val="18"/>
        </w:rPr>
        <w:t>From December 2021 till date</w:t>
      </w:r>
    </w:p>
    <w:p w14:paraId="458CE36F" w14:textId="77777777" w:rsidR="00AA5E7A" w:rsidRPr="00720C2C" w:rsidRDefault="00AA5E7A" w:rsidP="000A3DF4">
      <w:pPr>
        <w:pStyle w:val="BodyText"/>
        <w:spacing w:after="0"/>
        <w:ind w:left="709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 xml:space="preserve">Designation </w:t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sz w:val="18"/>
          <w:szCs w:val="18"/>
        </w:rPr>
        <w:t>Senior Tech Lead</w:t>
      </w:r>
    </w:p>
    <w:p w14:paraId="48FDE287" w14:textId="6ACA5FAF" w:rsidR="00AA5E7A" w:rsidRPr="00720C2C" w:rsidRDefault="00AA5E7A" w:rsidP="000A3DF4">
      <w:pPr>
        <w:pStyle w:val="BodyText"/>
        <w:spacing w:after="0"/>
        <w:ind w:left="709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 xml:space="preserve">Department </w:t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sz w:val="18"/>
          <w:szCs w:val="18"/>
        </w:rPr>
        <w:t>Asr9k routers</w:t>
      </w:r>
      <w:r w:rsidR="000C47FE" w:rsidRPr="00720C2C">
        <w:rPr>
          <w:rFonts w:ascii="Calibri" w:hAnsi="Calibri" w:cs="Calibri"/>
          <w:sz w:val="18"/>
          <w:szCs w:val="18"/>
        </w:rPr>
        <w:t xml:space="preserve"> platform</w:t>
      </w:r>
      <w:r w:rsidR="00D67B00">
        <w:rPr>
          <w:rFonts w:ascii="Calibri" w:hAnsi="Calibri" w:cs="Calibri"/>
          <w:sz w:val="18"/>
          <w:szCs w:val="18"/>
        </w:rPr>
        <w:t>, NEC VEOS</w:t>
      </w:r>
    </w:p>
    <w:p w14:paraId="4EE840A4" w14:textId="2BF7BB1B" w:rsidR="00AA5E7A" w:rsidRPr="00720C2C" w:rsidRDefault="00AA5E7A" w:rsidP="000A3DF4">
      <w:pPr>
        <w:pStyle w:val="BodyText"/>
        <w:spacing w:after="0"/>
        <w:ind w:left="709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 xml:space="preserve">Technology </w:t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="00C16A69" w:rsidRPr="00C16A69">
        <w:rPr>
          <w:rFonts w:ascii="Calibri" w:hAnsi="Calibri" w:cs="Calibri"/>
          <w:sz w:val="18"/>
          <w:szCs w:val="18"/>
        </w:rPr>
        <w:t>C, Linux, networking (UDP/TCP), RHEL10 RPM porting, Agile</w:t>
      </w:r>
    </w:p>
    <w:p w14:paraId="3F04A720" w14:textId="77777777" w:rsidR="007165A2" w:rsidRPr="00720C2C" w:rsidRDefault="007165A2" w:rsidP="000A3DF4">
      <w:pPr>
        <w:pStyle w:val="BodyText"/>
        <w:numPr>
          <w:ilvl w:val="0"/>
          <w:numId w:val="26"/>
        </w:num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720C2C">
        <w:rPr>
          <w:rFonts w:ascii="Calibri" w:hAnsi="Calibri" w:cs="Calibri"/>
          <w:b/>
          <w:sz w:val="18"/>
          <w:szCs w:val="18"/>
          <w:u w:val="single"/>
        </w:rPr>
        <w:t>Inventum</w:t>
      </w:r>
      <w:proofErr w:type="spellEnd"/>
      <w:r w:rsidRPr="00720C2C">
        <w:rPr>
          <w:rFonts w:ascii="Calibri" w:hAnsi="Calibri" w:cs="Calibri"/>
          <w:sz w:val="18"/>
          <w:szCs w:val="18"/>
        </w:rPr>
        <w:t xml:space="preserve"> (Noida) 2 Years</w:t>
      </w:r>
    </w:p>
    <w:p w14:paraId="308C3E68" w14:textId="2FD52AFF" w:rsidR="007165A2" w:rsidRPr="00720C2C" w:rsidRDefault="007165A2" w:rsidP="000A3DF4">
      <w:pPr>
        <w:pStyle w:val="BodyText"/>
        <w:spacing w:after="0"/>
        <w:ind w:left="709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 xml:space="preserve">Duration </w:t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="00306B4A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sz w:val="18"/>
          <w:szCs w:val="18"/>
        </w:rPr>
        <w:t>From December 2019 to Nov 2021</w:t>
      </w:r>
    </w:p>
    <w:p w14:paraId="0F42F613" w14:textId="77777777" w:rsidR="007165A2" w:rsidRPr="00720C2C" w:rsidRDefault="007165A2" w:rsidP="000A3DF4">
      <w:pPr>
        <w:pStyle w:val="BodyText"/>
        <w:spacing w:after="0"/>
        <w:ind w:left="709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 xml:space="preserve">Designation </w:t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sz w:val="18"/>
          <w:szCs w:val="18"/>
        </w:rPr>
        <w:t>Lead Engineer</w:t>
      </w:r>
    </w:p>
    <w:p w14:paraId="16E6E5A9" w14:textId="77777777" w:rsidR="007165A2" w:rsidRPr="00720C2C" w:rsidRDefault="007165A2" w:rsidP="000A3DF4">
      <w:pPr>
        <w:pStyle w:val="BodyText"/>
        <w:spacing w:after="0"/>
        <w:ind w:left="709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 xml:space="preserve">Department </w:t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sz w:val="18"/>
          <w:szCs w:val="18"/>
        </w:rPr>
        <w:t xml:space="preserve">Research &amp; Development </w:t>
      </w:r>
    </w:p>
    <w:p w14:paraId="3305450F" w14:textId="7E5D9BB3" w:rsidR="007165A2" w:rsidRPr="00720C2C" w:rsidRDefault="007165A2" w:rsidP="000A3DF4">
      <w:pPr>
        <w:pStyle w:val="BodyText"/>
        <w:spacing w:after="0"/>
        <w:ind w:left="709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 xml:space="preserve">Technology </w:t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="00C16A69" w:rsidRPr="00C16A69">
        <w:rPr>
          <w:rFonts w:ascii="Calibri" w:hAnsi="Calibri" w:cs="Calibri"/>
          <w:sz w:val="18"/>
          <w:szCs w:val="18"/>
        </w:rPr>
        <w:t>C, Linux, networking (UDP/TCP</w:t>
      </w:r>
      <w:proofErr w:type="gramStart"/>
      <w:r w:rsidR="00C16A69" w:rsidRPr="00C16A69">
        <w:rPr>
          <w:rFonts w:ascii="Calibri" w:hAnsi="Calibri" w:cs="Calibri"/>
          <w:sz w:val="18"/>
          <w:szCs w:val="18"/>
        </w:rPr>
        <w:t>),  </w:t>
      </w:r>
      <w:proofErr w:type="spellStart"/>
      <w:r w:rsidR="00C16A69" w:rsidRPr="00C16A69">
        <w:rPr>
          <w:rFonts w:ascii="Calibri" w:hAnsi="Calibri" w:cs="Calibri"/>
          <w:sz w:val="18"/>
          <w:szCs w:val="18"/>
        </w:rPr>
        <w:t>OpenWrt</w:t>
      </w:r>
      <w:proofErr w:type="spellEnd"/>
      <w:proofErr w:type="gramEnd"/>
      <w:r w:rsidR="00C16A69" w:rsidRPr="00C16A69">
        <w:rPr>
          <w:rFonts w:ascii="Calibri" w:hAnsi="Calibri" w:cs="Calibri"/>
          <w:sz w:val="18"/>
          <w:szCs w:val="18"/>
        </w:rPr>
        <w:t>, CPE, Agile</w:t>
      </w:r>
    </w:p>
    <w:p w14:paraId="6C3720EB" w14:textId="77777777" w:rsidR="007165A2" w:rsidRPr="00720C2C" w:rsidRDefault="007165A2" w:rsidP="000A3DF4">
      <w:pPr>
        <w:pStyle w:val="BodyText"/>
        <w:numPr>
          <w:ilvl w:val="0"/>
          <w:numId w:val="26"/>
        </w:num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720C2C">
        <w:rPr>
          <w:rFonts w:ascii="Calibri" w:hAnsi="Calibri" w:cs="Calibri"/>
          <w:b/>
          <w:sz w:val="18"/>
          <w:szCs w:val="18"/>
          <w:u w:val="single"/>
        </w:rPr>
        <w:t>Incedo</w:t>
      </w:r>
      <w:proofErr w:type="spellEnd"/>
      <w:r w:rsidRPr="00720C2C">
        <w:rPr>
          <w:rFonts w:ascii="Calibri" w:hAnsi="Calibri" w:cs="Calibri"/>
          <w:b/>
          <w:sz w:val="18"/>
          <w:szCs w:val="18"/>
          <w:u w:val="single"/>
        </w:rPr>
        <w:t xml:space="preserve"> Inc</w:t>
      </w:r>
      <w:r w:rsidRPr="00720C2C">
        <w:rPr>
          <w:rFonts w:ascii="Calibri" w:hAnsi="Calibri" w:cs="Calibri"/>
          <w:sz w:val="18"/>
          <w:szCs w:val="18"/>
        </w:rPr>
        <w:t xml:space="preserve"> (Gurgaon) 1 Year 8 months</w:t>
      </w:r>
    </w:p>
    <w:p w14:paraId="19F6DAB9" w14:textId="1FDF430B" w:rsidR="007165A2" w:rsidRPr="00720C2C" w:rsidRDefault="007165A2" w:rsidP="000A3DF4">
      <w:pPr>
        <w:pStyle w:val="BodyText"/>
        <w:spacing w:after="0"/>
        <w:ind w:left="709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 xml:space="preserve">Duration </w:t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="00306B4A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sz w:val="18"/>
          <w:szCs w:val="18"/>
        </w:rPr>
        <w:t>From October 2017 to June 2019</w:t>
      </w:r>
    </w:p>
    <w:p w14:paraId="2E31AEB8" w14:textId="77777777" w:rsidR="007165A2" w:rsidRPr="00720C2C" w:rsidRDefault="007165A2" w:rsidP="000A3DF4">
      <w:pPr>
        <w:pStyle w:val="BodyText"/>
        <w:spacing w:after="0"/>
        <w:ind w:left="709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 xml:space="preserve">Designation </w:t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sz w:val="18"/>
          <w:szCs w:val="18"/>
        </w:rPr>
        <w:t>Senior Software Developer</w:t>
      </w:r>
    </w:p>
    <w:p w14:paraId="43089592" w14:textId="77777777" w:rsidR="007165A2" w:rsidRPr="00720C2C" w:rsidRDefault="007165A2" w:rsidP="000A3DF4">
      <w:pPr>
        <w:pStyle w:val="BodyText"/>
        <w:spacing w:after="0"/>
        <w:ind w:left="709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 xml:space="preserve">Department </w:t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sz w:val="18"/>
          <w:szCs w:val="18"/>
        </w:rPr>
        <w:t xml:space="preserve">Research &amp; Development </w:t>
      </w:r>
    </w:p>
    <w:p w14:paraId="3B5EDBE1" w14:textId="7E6E5BFE" w:rsidR="007165A2" w:rsidRPr="00720C2C" w:rsidRDefault="007165A2" w:rsidP="000A3DF4">
      <w:pPr>
        <w:pStyle w:val="BodyText"/>
        <w:spacing w:after="0"/>
        <w:ind w:left="709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 xml:space="preserve">Technology </w:t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="00C16A69" w:rsidRPr="00C16A69">
        <w:rPr>
          <w:rFonts w:ascii="Calibri" w:hAnsi="Calibri" w:cs="Calibri"/>
          <w:sz w:val="18"/>
          <w:szCs w:val="18"/>
        </w:rPr>
        <w:t>C, Linux, networking (UDP/TCP), VxWorks, Agile</w:t>
      </w:r>
    </w:p>
    <w:p w14:paraId="41261869" w14:textId="77777777" w:rsidR="007165A2" w:rsidRPr="00720C2C" w:rsidRDefault="007165A2" w:rsidP="000A3DF4">
      <w:pPr>
        <w:pStyle w:val="BodyText"/>
        <w:numPr>
          <w:ilvl w:val="0"/>
          <w:numId w:val="26"/>
        </w:numPr>
        <w:spacing w:after="0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  <w:u w:val="single"/>
        </w:rPr>
        <w:t>Aricent</w:t>
      </w:r>
      <w:r w:rsidRPr="00720C2C">
        <w:rPr>
          <w:rFonts w:ascii="Calibri" w:hAnsi="Calibri" w:cs="Calibri"/>
          <w:sz w:val="18"/>
          <w:szCs w:val="18"/>
        </w:rPr>
        <w:t xml:space="preserve"> (Gurgaon) 2 Years 6 Months</w:t>
      </w:r>
    </w:p>
    <w:p w14:paraId="6D834D88" w14:textId="531BBEA2" w:rsidR="007165A2" w:rsidRPr="00720C2C" w:rsidRDefault="007165A2" w:rsidP="000A3DF4">
      <w:pPr>
        <w:pStyle w:val="BodyText"/>
        <w:spacing w:after="0"/>
        <w:ind w:left="709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 xml:space="preserve">Duration </w:t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="00306B4A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sz w:val="18"/>
          <w:szCs w:val="18"/>
        </w:rPr>
        <w:t>From December 2014 to May 2017</w:t>
      </w:r>
    </w:p>
    <w:p w14:paraId="61424EFE" w14:textId="77777777" w:rsidR="007165A2" w:rsidRPr="00720C2C" w:rsidRDefault="007165A2" w:rsidP="000A3DF4">
      <w:pPr>
        <w:pStyle w:val="BodyText"/>
        <w:spacing w:after="0"/>
        <w:ind w:left="709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 xml:space="preserve">Designation </w:t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sz w:val="18"/>
          <w:szCs w:val="18"/>
        </w:rPr>
        <w:t>Senior Software Developer</w:t>
      </w:r>
    </w:p>
    <w:p w14:paraId="47DD5864" w14:textId="77777777" w:rsidR="007165A2" w:rsidRPr="00720C2C" w:rsidRDefault="007165A2" w:rsidP="000A3DF4">
      <w:pPr>
        <w:pStyle w:val="BodyText"/>
        <w:spacing w:after="0"/>
        <w:ind w:left="709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 xml:space="preserve">Department </w:t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sz w:val="18"/>
          <w:szCs w:val="18"/>
        </w:rPr>
        <w:t xml:space="preserve">Research &amp; Development </w:t>
      </w:r>
    </w:p>
    <w:p w14:paraId="1194C04F" w14:textId="77777777" w:rsidR="007165A2" w:rsidRPr="00720C2C" w:rsidRDefault="007165A2" w:rsidP="000A3DF4">
      <w:pPr>
        <w:pStyle w:val="BodyText"/>
        <w:spacing w:after="0"/>
        <w:ind w:left="709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 xml:space="preserve">Technology </w:t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sz w:val="18"/>
          <w:szCs w:val="18"/>
        </w:rPr>
        <w:t xml:space="preserve">C and Linux </w:t>
      </w:r>
    </w:p>
    <w:p w14:paraId="12A25139" w14:textId="77777777" w:rsidR="007165A2" w:rsidRPr="00720C2C" w:rsidRDefault="007165A2" w:rsidP="000A3DF4">
      <w:pPr>
        <w:pStyle w:val="BodyText"/>
        <w:numPr>
          <w:ilvl w:val="0"/>
          <w:numId w:val="26"/>
        </w:numPr>
        <w:spacing w:after="0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  <w:u w:val="single"/>
        </w:rPr>
        <w:t>Towards Vision Technologies Pvt. Ltd.</w:t>
      </w:r>
      <w:r w:rsidRPr="00720C2C">
        <w:rPr>
          <w:rFonts w:ascii="Calibri" w:hAnsi="Calibri" w:cs="Calibri"/>
          <w:sz w:val="18"/>
          <w:szCs w:val="18"/>
        </w:rPr>
        <w:t xml:space="preserve"> (Gurgaon) 2 Years 8 Months</w:t>
      </w:r>
    </w:p>
    <w:p w14:paraId="7812A5DC" w14:textId="6A6D2B2F" w:rsidR="007165A2" w:rsidRPr="00720C2C" w:rsidRDefault="007165A2" w:rsidP="000A3DF4">
      <w:pPr>
        <w:pStyle w:val="BodyText"/>
        <w:spacing w:after="0"/>
        <w:ind w:left="709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 xml:space="preserve">Duration </w:t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="00306B4A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sz w:val="18"/>
          <w:szCs w:val="18"/>
        </w:rPr>
        <w:t>From April 2012 to December 2014</w:t>
      </w:r>
    </w:p>
    <w:p w14:paraId="7E71E4ED" w14:textId="77777777" w:rsidR="007165A2" w:rsidRPr="00720C2C" w:rsidRDefault="007165A2" w:rsidP="000A3DF4">
      <w:pPr>
        <w:pStyle w:val="BodyText"/>
        <w:spacing w:after="0"/>
        <w:ind w:left="709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 xml:space="preserve">Designation </w:t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sz w:val="18"/>
          <w:szCs w:val="18"/>
        </w:rPr>
        <w:t>Software Developer</w:t>
      </w:r>
    </w:p>
    <w:p w14:paraId="7268499C" w14:textId="77777777" w:rsidR="007165A2" w:rsidRPr="00720C2C" w:rsidRDefault="007165A2" w:rsidP="000A3DF4">
      <w:pPr>
        <w:pStyle w:val="BodyText"/>
        <w:spacing w:after="0"/>
        <w:ind w:left="709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 xml:space="preserve">Department </w:t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sz w:val="18"/>
          <w:szCs w:val="18"/>
        </w:rPr>
        <w:t xml:space="preserve">Research &amp; Development </w:t>
      </w:r>
    </w:p>
    <w:p w14:paraId="25DCED12" w14:textId="77777777" w:rsidR="007165A2" w:rsidRDefault="007165A2" w:rsidP="000A3DF4">
      <w:pPr>
        <w:pStyle w:val="BodyText"/>
        <w:spacing w:after="0"/>
        <w:ind w:left="709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 xml:space="preserve">Technology </w:t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sz w:val="18"/>
          <w:szCs w:val="18"/>
        </w:rPr>
        <w:t xml:space="preserve">C and Linux </w:t>
      </w:r>
    </w:p>
    <w:p w14:paraId="0C1A5587" w14:textId="15983D95" w:rsidR="000E2123" w:rsidRPr="000E2123" w:rsidRDefault="00CF2B4A" w:rsidP="000A3DF4">
      <w:pPr>
        <w:pStyle w:val="BodyText"/>
        <w:spacing w:after="0"/>
        <w:rPr>
          <w:rFonts w:ascii="Calibri" w:hAnsi="Calibri" w:cs="Calibri"/>
          <w:b/>
          <w:sz w:val="18"/>
          <w:szCs w:val="18"/>
          <w:u w:val="thick"/>
        </w:rPr>
      </w:pPr>
      <w:r>
        <w:rPr>
          <w:rFonts w:ascii="Calibri" w:hAnsi="Calibri" w:cs="Calibri"/>
          <w:b/>
          <w:sz w:val="18"/>
          <w:szCs w:val="18"/>
          <w:u w:val="thick"/>
        </w:rPr>
        <w:t>SKILLS</w:t>
      </w:r>
      <w:r w:rsidR="000E2123">
        <w:rPr>
          <w:rFonts w:ascii="Calibri" w:hAnsi="Calibri" w:cs="Calibri"/>
          <w:b/>
          <w:sz w:val="18"/>
          <w:szCs w:val="18"/>
          <w:u w:val="thick"/>
        </w:rPr>
        <w:tab/>
      </w:r>
      <w:r w:rsidR="000E2123">
        <w:rPr>
          <w:rFonts w:ascii="Calibri" w:hAnsi="Calibri" w:cs="Calibri"/>
          <w:b/>
          <w:sz w:val="18"/>
          <w:szCs w:val="18"/>
          <w:u w:val="thick"/>
        </w:rPr>
        <w:tab/>
      </w:r>
      <w:r w:rsidR="000E2123">
        <w:rPr>
          <w:rFonts w:ascii="Calibri" w:hAnsi="Calibri" w:cs="Calibri"/>
          <w:b/>
          <w:sz w:val="18"/>
          <w:szCs w:val="18"/>
          <w:u w:val="thick"/>
        </w:rPr>
        <w:tab/>
      </w:r>
      <w:r w:rsidR="000E2123">
        <w:rPr>
          <w:rFonts w:ascii="Calibri" w:hAnsi="Calibri" w:cs="Calibri"/>
          <w:b/>
          <w:sz w:val="18"/>
          <w:szCs w:val="18"/>
          <w:u w:val="thick"/>
        </w:rPr>
        <w:tab/>
      </w:r>
      <w:r w:rsidR="000E2123">
        <w:rPr>
          <w:rFonts w:ascii="Calibri" w:hAnsi="Calibri" w:cs="Calibri"/>
          <w:b/>
          <w:sz w:val="18"/>
          <w:szCs w:val="18"/>
          <w:u w:val="thick"/>
        </w:rPr>
        <w:tab/>
      </w:r>
      <w:r w:rsidR="000E2123">
        <w:rPr>
          <w:rFonts w:ascii="Calibri" w:hAnsi="Calibri" w:cs="Calibri"/>
          <w:b/>
          <w:sz w:val="18"/>
          <w:szCs w:val="18"/>
          <w:u w:val="thick"/>
        </w:rPr>
        <w:tab/>
      </w:r>
      <w:r w:rsidR="000E2123">
        <w:rPr>
          <w:rFonts w:ascii="Calibri" w:hAnsi="Calibri" w:cs="Calibri"/>
          <w:b/>
          <w:sz w:val="18"/>
          <w:szCs w:val="18"/>
          <w:u w:val="thick"/>
        </w:rPr>
        <w:tab/>
      </w:r>
      <w:r w:rsidR="000E2123">
        <w:rPr>
          <w:rFonts w:ascii="Calibri" w:hAnsi="Calibri" w:cs="Calibri"/>
          <w:b/>
          <w:sz w:val="18"/>
          <w:szCs w:val="18"/>
          <w:u w:val="thick"/>
        </w:rPr>
        <w:tab/>
      </w:r>
      <w:r w:rsidR="000E2123">
        <w:rPr>
          <w:rFonts w:ascii="Calibri" w:hAnsi="Calibri" w:cs="Calibri"/>
          <w:b/>
          <w:sz w:val="18"/>
          <w:szCs w:val="18"/>
          <w:u w:val="thick"/>
        </w:rPr>
        <w:tab/>
      </w:r>
      <w:r w:rsidR="000E2123">
        <w:rPr>
          <w:rFonts w:ascii="Calibri" w:hAnsi="Calibri" w:cs="Calibri"/>
          <w:b/>
          <w:sz w:val="18"/>
          <w:szCs w:val="18"/>
          <w:u w:val="thick"/>
        </w:rPr>
        <w:tab/>
      </w:r>
      <w:r w:rsidR="000E2123">
        <w:rPr>
          <w:rFonts w:ascii="Calibri" w:hAnsi="Calibri" w:cs="Calibri"/>
          <w:b/>
          <w:sz w:val="18"/>
          <w:szCs w:val="18"/>
          <w:u w:val="thick"/>
        </w:rPr>
        <w:tab/>
      </w:r>
      <w:r w:rsidR="000E2123">
        <w:rPr>
          <w:rFonts w:ascii="Calibri" w:hAnsi="Calibri" w:cs="Calibri"/>
          <w:b/>
          <w:sz w:val="18"/>
          <w:szCs w:val="18"/>
          <w:u w:val="thick"/>
        </w:rPr>
        <w:tab/>
      </w:r>
    </w:p>
    <w:p w14:paraId="6285FF1F" w14:textId="4CFFCAF7" w:rsidR="007165A2" w:rsidRPr="00720C2C" w:rsidRDefault="007165A2" w:rsidP="000A3DF4">
      <w:pPr>
        <w:pStyle w:val="BodyText"/>
        <w:spacing w:after="0"/>
        <w:ind w:left="709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 xml:space="preserve">Programming Languages </w:t>
      </w:r>
      <w:r w:rsidRPr="00720C2C">
        <w:rPr>
          <w:rFonts w:ascii="Calibri" w:hAnsi="Calibri" w:cs="Calibri"/>
          <w:b/>
          <w:sz w:val="18"/>
          <w:szCs w:val="18"/>
        </w:rPr>
        <w:tab/>
        <w:t xml:space="preserve">:  </w:t>
      </w:r>
      <w:r w:rsidRPr="00720C2C">
        <w:rPr>
          <w:rFonts w:ascii="Calibri" w:hAnsi="Calibri" w:cs="Calibri"/>
          <w:sz w:val="18"/>
          <w:szCs w:val="18"/>
        </w:rPr>
        <w:t>C, Shell-Script,</w:t>
      </w:r>
      <w:r w:rsidR="00F1749D" w:rsidRPr="00720C2C">
        <w:rPr>
          <w:rFonts w:ascii="Calibri" w:hAnsi="Calibri" w:cs="Calibri"/>
          <w:sz w:val="18"/>
          <w:szCs w:val="18"/>
        </w:rPr>
        <w:t xml:space="preserve"> </w:t>
      </w:r>
      <w:r w:rsidRPr="00720C2C">
        <w:rPr>
          <w:rFonts w:ascii="Calibri" w:hAnsi="Calibri" w:cs="Calibri"/>
          <w:sz w:val="18"/>
          <w:szCs w:val="18"/>
        </w:rPr>
        <w:t>Python</w:t>
      </w:r>
      <w:r w:rsidR="00F62415">
        <w:rPr>
          <w:rFonts w:ascii="Calibri" w:hAnsi="Calibri" w:cs="Calibri"/>
          <w:sz w:val="18"/>
          <w:szCs w:val="18"/>
        </w:rPr>
        <w:t>-Basics</w:t>
      </w:r>
    </w:p>
    <w:p w14:paraId="49993655" w14:textId="39E95E6A" w:rsidR="007165A2" w:rsidRDefault="00B65C12" w:rsidP="000A3DF4">
      <w:pPr>
        <w:pStyle w:val="BodyText"/>
        <w:spacing w:after="0"/>
        <w:ind w:left="709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sz w:val="18"/>
          <w:szCs w:val="18"/>
        </w:rPr>
        <w:t xml:space="preserve">Repository </w:t>
      </w:r>
      <w:r w:rsidR="007165A2" w:rsidRPr="00720C2C">
        <w:rPr>
          <w:rFonts w:ascii="Calibri" w:hAnsi="Calibri" w:cs="Calibri"/>
          <w:b/>
          <w:sz w:val="18"/>
          <w:szCs w:val="18"/>
        </w:rPr>
        <w:t xml:space="preserve">Tools &amp; Kits </w:t>
      </w:r>
      <w:r w:rsidR="007165A2" w:rsidRPr="00720C2C">
        <w:rPr>
          <w:rFonts w:ascii="Calibri" w:hAnsi="Calibri" w:cs="Calibri"/>
          <w:b/>
          <w:sz w:val="18"/>
          <w:szCs w:val="18"/>
        </w:rPr>
        <w:tab/>
        <w:t xml:space="preserve">:  </w:t>
      </w:r>
      <w:r w:rsidRPr="00B65C12">
        <w:rPr>
          <w:rFonts w:ascii="Calibri" w:hAnsi="Calibri" w:cs="Calibri"/>
          <w:bCs/>
          <w:sz w:val="18"/>
          <w:szCs w:val="18"/>
        </w:rPr>
        <w:t>GIT</w:t>
      </w:r>
      <w:r>
        <w:rPr>
          <w:rFonts w:ascii="Calibri" w:hAnsi="Calibri" w:cs="Calibri"/>
          <w:b/>
          <w:sz w:val="18"/>
          <w:szCs w:val="18"/>
        </w:rPr>
        <w:t xml:space="preserve">, </w:t>
      </w:r>
      <w:r w:rsidR="007165A2" w:rsidRPr="00720C2C">
        <w:rPr>
          <w:rFonts w:ascii="Calibri" w:hAnsi="Calibri" w:cs="Calibri"/>
          <w:sz w:val="18"/>
          <w:szCs w:val="18"/>
        </w:rPr>
        <w:t xml:space="preserve">SDLC, Agile </w:t>
      </w:r>
    </w:p>
    <w:p w14:paraId="15C62E34" w14:textId="0A664E93" w:rsidR="007165A2" w:rsidRPr="00720C2C" w:rsidRDefault="007165A2" w:rsidP="000A3DF4">
      <w:pPr>
        <w:pStyle w:val="BodyText"/>
        <w:spacing w:after="0"/>
        <w:ind w:left="709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 xml:space="preserve">Operating Systems </w:t>
      </w:r>
      <w:r w:rsidRPr="00720C2C">
        <w:rPr>
          <w:rFonts w:ascii="Calibri" w:hAnsi="Calibri" w:cs="Calibri"/>
          <w:b/>
          <w:sz w:val="18"/>
          <w:szCs w:val="18"/>
        </w:rPr>
        <w:tab/>
        <w:t xml:space="preserve">:  </w:t>
      </w:r>
      <w:r w:rsidRPr="00720C2C">
        <w:rPr>
          <w:rFonts w:ascii="Calibri" w:hAnsi="Calibri" w:cs="Calibri"/>
          <w:sz w:val="18"/>
          <w:szCs w:val="18"/>
        </w:rPr>
        <w:t>Linux,</w:t>
      </w:r>
      <w:r w:rsidR="001F4540">
        <w:rPr>
          <w:rFonts w:ascii="Calibri" w:hAnsi="Calibri" w:cs="Calibri"/>
          <w:sz w:val="18"/>
          <w:szCs w:val="18"/>
        </w:rPr>
        <w:t xml:space="preserve"> </w:t>
      </w:r>
      <w:r w:rsidR="001F4540" w:rsidRPr="001F4540">
        <w:rPr>
          <w:rFonts w:ascii="Calibri" w:hAnsi="Calibri" w:cs="Calibri"/>
          <w:sz w:val="18"/>
          <w:szCs w:val="18"/>
        </w:rPr>
        <w:t>Embedded Systems</w:t>
      </w:r>
      <w:r w:rsidR="001F4540">
        <w:rPr>
          <w:rFonts w:ascii="Calibri" w:hAnsi="Calibri" w:cs="Calibri"/>
          <w:sz w:val="18"/>
          <w:szCs w:val="18"/>
        </w:rPr>
        <w:t>,</w:t>
      </w:r>
      <w:r w:rsidRPr="00720C2C">
        <w:rPr>
          <w:rFonts w:ascii="Calibri" w:hAnsi="Calibri" w:cs="Calibri"/>
          <w:sz w:val="18"/>
          <w:szCs w:val="18"/>
        </w:rPr>
        <w:t xml:space="preserve"> VxWorks, </w:t>
      </w:r>
      <w:proofErr w:type="spellStart"/>
      <w:r w:rsidR="00D65D63">
        <w:rPr>
          <w:rFonts w:ascii="Calibri" w:hAnsi="Calibri" w:cs="Calibri"/>
          <w:sz w:val="18"/>
          <w:szCs w:val="18"/>
        </w:rPr>
        <w:t>Yocto</w:t>
      </w:r>
      <w:proofErr w:type="spellEnd"/>
      <w:r w:rsidR="00D65D63">
        <w:rPr>
          <w:rFonts w:ascii="Calibri" w:hAnsi="Calibri" w:cs="Calibri"/>
          <w:sz w:val="18"/>
          <w:szCs w:val="18"/>
        </w:rPr>
        <w:t xml:space="preserve"> project, </w:t>
      </w:r>
      <w:r w:rsidR="00A81417">
        <w:rPr>
          <w:rFonts w:ascii="Calibri" w:hAnsi="Calibri" w:cs="Calibri"/>
          <w:sz w:val="18"/>
          <w:szCs w:val="18"/>
        </w:rPr>
        <w:t>Cisco-IOS,</w:t>
      </w:r>
      <w:r w:rsidRPr="00720C2C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Pr="00720C2C">
        <w:rPr>
          <w:rFonts w:ascii="Calibri" w:hAnsi="Calibri" w:cs="Calibri"/>
          <w:sz w:val="18"/>
          <w:szCs w:val="18"/>
        </w:rPr>
        <w:t>OpenWrt</w:t>
      </w:r>
      <w:proofErr w:type="spellEnd"/>
    </w:p>
    <w:p w14:paraId="6EE733C4" w14:textId="32218961" w:rsidR="007165A2" w:rsidRPr="00720C2C" w:rsidRDefault="007165A2" w:rsidP="000A3DF4">
      <w:pPr>
        <w:pStyle w:val="BodyText"/>
        <w:spacing w:after="0"/>
        <w:ind w:left="709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 xml:space="preserve">Protocols </w:t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  <w:t>:</w:t>
      </w:r>
      <w:r w:rsidRPr="00720C2C">
        <w:rPr>
          <w:rFonts w:ascii="Calibri" w:hAnsi="Calibri" w:cs="Calibri"/>
          <w:sz w:val="18"/>
          <w:szCs w:val="18"/>
        </w:rPr>
        <w:t xml:space="preserve">  </w:t>
      </w:r>
      <w:r w:rsidR="001F4540" w:rsidRPr="001F4540">
        <w:rPr>
          <w:rFonts w:ascii="Calibri" w:hAnsi="Calibri" w:cs="Calibri"/>
          <w:sz w:val="18"/>
          <w:szCs w:val="18"/>
        </w:rPr>
        <w:t>Wi-Fi (802.11 a/b/g/n/</w:t>
      </w:r>
      <w:proofErr w:type="spellStart"/>
      <w:r w:rsidR="001F4540" w:rsidRPr="001F4540">
        <w:rPr>
          <w:rFonts w:ascii="Calibri" w:hAnsi="Calibri" w:cs="Calibri"/>
          <w:sz w:val="18"/>
          <w:szCs w:val="18"/>
        </w:rPr>
        <w:t>ac</w:t>
      </w:r>
      <w:proofErr w:type="spellEnd"/>
      <w:r w:rsidR="001F4540" w:rsidRPr="001F4540">
        <w:rPr>
          <w:rFonts w:ascii="Calibri" w:hAnsi="Calibri" w:cs="Calibri"/>
          <w:sz w:val="18"/>
          <w:szCs w:val="18"/>
        </w:rPr>
        <w:t>/ax)</w:t>
      </w:r>
      <w:r w:rsidR="00924A8D">
        <w:rPr>
          <w:rFonts w:ascii="Calibri" w:hAnsi="Calibri" w:cs="Calibri"/>
          <w:sz w:val="18"/>
          <w:szCs w:val="18"/>
        </w:rPr>
        <w:t>,</w:t>
      </w:r>
      <w:r w:rsidR="001F4540">
        <w:rPr>
          <w:rFonts w:ascii="Calibri" w:hAnsi="Calibri" w:cs="Calibri"/>
          <w:sz w:val="18"/>
          <w:szCs w:val="18"/>
        </w:rPr>
        <w:t xml:space="preserve"> </w:t>
      </w:r>
      <w:r w:rsidR="00B65C12">
        <w:rPr>
          <w:rFonts w:ascii="Calibri" w:hAnsi="Calibri" w:cs="Calibri"/>
          <w:sz w:val="18"/>
          <w:szCs w:val="18"/>
        </w:rPr>
        <w:t xml:space="preserve">All </w:t>
      </w:r>
      <w:r w:rsidR="001F4540" w:rsidRPr="001F4540">
        <w:rPr>
          <w:rFonts w:ascii="Calibri" w:hAnsi="Calibri" w:cs="Calibri"/>
          <w:sz w:val="18"/>
          <w:szCs w:val="18"/>
        </w:rPr>
        <w:t>Networking Protocols</w:t>
      </w:r>
    </w:p>
    <w:p w14:paraId="36B9CCDB" w14:textId="358ACFE9" w:rsidR="00F1749D" w:rsidRDefault="00F1749D" w:rsidP="000A3DF4">
      <w:pPr>
        <w:pStyle w:val="BodyText"/>
        <w:spacing w:after="0"/>
        <w:ind w:left="709"/>
        <w:rPr>
          <w:rFonts w:ascii="Calibri" w:hAnsi="Calibri" w:cs="Calibri"/>
          <w:sz w:val="18"/>
          <w:szCs w:val="18"/>
        </w:rPr>
      </w:pPr>
      <w:proofErr w:type="spellStart"/>
      <w:r w:rsidRPr="00720C2C">
        <w:rPr>
          <w:rFonts w:ascii="Calibri" w:hAnsi="Calibri" w:cs="Calibri"/>
          <w:b/>
          <w:sz w:val="18"/>
          <w:szCs w:val="18"/>
        </w:rPr>
        <w:t>Datacomm</w:t>
      </w:r>
      <w:proofErr w:type="spellEnd"/>
      <w:r w:rsidRPr="00720C2C">
        <w:rPr>
          <w:rFonts w:ascii="Calibri" w:hAnsi="Calibri" w:cs="Calibri"/>
          <w:b/>
          <w:sz w:val="18"/>
          <w:szCs w:val="18"/>
        </w:rPr>
        <w:t xml:space="preserve">/Telecomm </w:t>
      </w:r>
      <w:r w:rsidRPr="00720C2C">
        <w:rPr>
          <w:rFonts w:ascii="Calibri" w:hAnsi="Calibri" w:cs="Calibri"/>
          <w:b/>
          <w:sz w:val="18"/>
          <w:szCs w:val="18"/>
        </w:rPr>
        <w:tab/>
        <w:t xml:space="preserve">:  </w:t>
      </w:r>
      <w:r w:rsidRPr="00720C2C">
        <w:rPr>
          <w:rFonts w:ascii="Calibri" w:hAnsi="Calibri" w:cs="Calibri"/>
          <w:sz w:val="18"/>
          <w:szCs w:val="18"/>
        </w:rPr>
        <w:t xml:space="preserve">Asterisk (IPBX), </w:t>
      </w:r>
      <w:r w:rsidR="001F4540" w:rsidRPr="001F4540">
        <w:rPr>
          <w:rFonts w:ascii="Calibri" w:hAnsi="Calibri" w:cs="Calibri"/>
          <w:sz w:val="18"/>
          <w:szCs w:val="18"/>
        </w:rPr>
        <w:t>Router Firmware</w:t>
      </w:r>
      <w:r w:rsidRPr="00720C2C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Pr="00720C2C">
        <w:rPr>
          <w:rFonts w:ascii="Calibri" w:hAnsi="Calibri" w:cs="Calibri"/>
          <w:sz w:val="18"/>
          <w:szCs w:val="18"/>
        </w:rPr>
        <w:t>OpenWrt</w:t>
      </w:r>
      <w:proofErr w:type="spellEnd"/>
      <w:r w:rsidRPr="00720C2C">
        <w:rPr>
          <w:rFonts w:ascii="Calibri" w:hAnsi="Calibri" w:cs="Calibri"/>
          <w:sz w:val="18"/>
          <w:szCs w:val="18"/>
        </w:rPr>
        <w:t>, Qualcomm Atheros</w:t>
      </w:r>
    </w:p>
    <w:p w14:paraId="67DA7216" w14:textId="77777777" w:rsidR="005D2054" w:rsidRPr="005D2054" w:rsidRDefault="005D2054" w:rsidP="000A3DF4">
      <w:pPr>
        <w:pStyle w:val="BodyText"/>
        <w:spacing w:after="0"/>
        <w:ind w:left="709"/>
        <w:rPr>
          <w:rFonts w:ascii="Calibri" w:hAnsi="Calibri" w:cs="Calibri"/>
          <w:sz w:val="18"/>
          <w:szCs w:val="18"/>
          <w:lang w:val="en-IN"/>
        </w:rPr>
      </w:pPr>
      <w:r w:rsidRPr="005D2054">
        <w:rPr>
          <w:rFonts w:ascii="Calibri" w:hAnsi="Calibri" w:cs="Calibri"/>
          <w:b/>
          <w:bCs/>
          <w:sz w:val="18"/>
          <w:szCs w:val="18"/>
        </w:rPr>
        <w:t>Linux Packaging</w:t>
      </w:r>
      <w:r w:rsidRPr="005D2054">
        <w:rPr>
          <w:rFonts w:ascii="Calibri" w:hAnsi="Calibri" w:cs="Calibri"/>
          <w:sz w:val="18"/>
          <w:szCs w:val="18"/>
          <w:lang w:val="en-IN"/>
        </w:rPr>
        <w:tab/>
      </w:r>
      <w:r w:rsidRPr="005D2054">
        <w:rPr>
          <w:rFonts w:ascii="Calibri" w:hAnsi="Calibri" w:cs="Calibri"/>
          <w:sz w:val="18"/>
          <w:szCs w:val="18"/>
          <w:lang w:val="en-IN"/>
        </w:rPr>
        <w:tab/>
      </w:r>
      <w:r w:rsidRPr="005D2054">
        <w:rPr>
          <w:rFonts w:ascii="Calibri" w:hAnsi="Calibri" w:cs="Calibri"/>
          <w:b/>
          <w:bCs/>
          <w:sz w:val="18"/>
          <w:szCs w:val="18"/>
        </w:rPr>
        <w:t>: </w:t>
      </w:r>
      <w:r w:rsidRPr="005D2054">
        <w:rPr>
          <w:rFonts w:ascii="Calibri" w:hAnsi="Calibri" w:cs="Calibri"/>
          <w:sz w:val="18"/>
          <w:szCs w:val="18"/>
        </w:rPr>
        <w:t>.</w:t>
      </w:r>
      <w:proofErr w:type="gramStart"/>
      <w:r w:rsidRPr="005D2054">
        <w:rPr>
          <w:rFonts w:ascii="Calibri" w:hAnsi="Calibri" w:cs="Calibri"/>
          <w:sz w:val="18"/>
          <w:szCs w:val="18"/>
        </w:rPr>
        <w:t>deb(</w:t>
      </w:r>
      <w:proofErr w:type="gramEnd"/>
      <w:r w:rsidRPr="005D2054">
        <w:rPr>
          <w:rFonts w:ascii="Calibri" w:hAnsi="Calibri" w:cs="Calibri"/>
          <w:sz w:val="18"/>
          <w:szCs w:val="18"/>
        </w:rPr>
        <w:t>Ubuntu, Mint) &amp; .</w:t>
      </w:r>
      <w:proofErr w:type="gramStart"/>
      <w:r w:rsidRPr="005D2054">
        <w:rPr>
          <w:rFonts w:ascii="Calibri" w:hAnsi="Calibri" w:cs="Calibri"/>
          <w:sz w:val="18"/>
          <w:szCs w:val="18"/>
        </w:rPr>
        <w:t>rpm(</w:t>
      </w:r>
      <w:proofErr w:type="gramEnd"/>
      <w:r w:rsidRPr="005D2054">
        <w:rPr>
          <w:rFonts w:ascii="Calibri" w:hAnsi="Calibri" w:cs="Calibri"/>
          <w:sz w:val="18"/>
          <w:szCs w:val="18"/>
        </w:rPr>
        <w:t>RHEL, CentOS, Fedora)</w:t>
      </w:r>
      <w:r w:rsidRPr="005D2054">
        <w:rPr>
          <w:rFonts w:ascii="Calibri" w:hAnsi="Calibri" w:cs="Calibri"/>
          <w:sz w:val="18"/>
          <w:szCs w:val="18"/>
          <w:lang w:val="en-IN"/>
        </w:rPr>
        <w:t> </w:t>
      </w:r>
    </w:p>
    <w:p w14:paraId="58D95F62" w14:textId="755A6728" w:rsidR="000E2123" w:rsidRPr="00AF02E0" w:rsidRDefault="00012A5D" w:rsidP="00AF02E0">
      <w:pPr>
        <w:pStyle w:val="BodyText"/>
        <w:spacing w:after="0"/>
        <w:ind w:left="709"/>
        <w:rPr>
          <w:rFonts w:ascii="Calibri" w:hAnsi="Calibri" w:cs="Calibri"/>
          <w:sz w:val="18"/>
          <w:szCs w:val="18"/>
          <w:lang w:val="en-IN"/>
        </w:rPr>
      </w:pPr>
      <w:r>
        <w:rPr>
          <w:rFonts w:ascii="Calibri" w:hAnsi="Calibri" w:cs="Calibri"/>
          <w:b/>
          <w:bCs/>
          <w:sz w:val="18"/>
          <w:szCs w:val="18"/>
        </w:rPr>
        <w:t>Tools</w:t>
      </w:r>
      <w:r>
        <w:rPr>
          <w:rFonts w:ascii="Calibri" w:hAnsi="Calibri" w:cs="Calibri"/>
          <w:b/>
          <w:bCs/>
          <w:sz w:val="18"/>
          <w:szCs w:val="18"/>
        </w:rPr>
        <w:tab/>
      </w:r>
      <w:r>
        <w:rPr>
          <w:rFonts w:ascii="Calibri" w:hAnsi="Calibri" w:cs="Calibri"/>
          <w:b/>
          <w:bCs/>
          <w:sz w:val="18"/>
          <w:szCs w:val="18"/>
        </w:rPr>
        <w:tab/>
      </w:r>
      <w:r w:rsidR="005D2054" w:rsidRPr="005D2054">
        <w:rPr>
          <w:rFonts w:ascii="Calibri" w:hAnsi="Calibri" w:cs="Calibri"/>
          <w:b/>
          <w:bCs/>
          <w:sz w:val="18"/>
          <w:szCs w:val="18"/>
        </w:rPr>
        <w:t> </w:t>
      </w:r>
      <w:r w:rsidR="005D2054" w:rsidRPr="005D2054">
        <w:rPr>
          <w:rFonts w:ascii="Calibri" w:hAnsi="Calibri" w:cs="Calibri"/>
          <w:sz w:val="18"/>
          <w:szCs w:val="18"/>
          <w:lang w:val="en-IN"/>
        </w:rPr>
        <w:tab/>
      </w:r>
      <w:r w:rsidR="005D2054" w:rsidRPr="005D2054">
        <w:rPr>
          <w:rFonts w:ascii="Calibri" w:hAnsi="Calibri" w:cs="Calibri"/>
          <w:b/>
          <w:bCs/>
          <w:sz w:val="18"/>
          <w:szCs w:val="18"/>
        </w:rPr>
        <w:t>:</w:t>
      </w:r>
      <w:r w:rsidR="005D2054" w:rsidRPr="005D2054">
        <w:rPr>
          <w:rFonts w:ascii="Calibri" w:hAnsi="Calibri" w:cs="Calibri"/>
          <w:sz w:val="18"/>
          <w:szCs w:val="18"/>
        </w:rPr>
        <w:t> tcpdump/Wireshark, nping/trex/iperf2, ifconfig/ping/traceroute/nslookup</w:t>
      </w:r>
      <w:r w:rsidR="005D2054" w:rsidRPr="005D2054">
        <w:rPr>
          <w:rFonts w:ascii="Calibri" w:hAnsi="Calibri" w:cs="Calibri"/>
          <w:sz w:val="18"/>
          <w:szCs w:val="18"/>
          <w:lang w:val="en-IN"/>
        </w:rPr>
        <w:t> </w:t>
      </w:r>
    </w:p>
    <w:p w14:paraId="2C0BFCA7" w14:textId="64AF32B7" w:rsidR="000E2123" w:rsidRPr="000E2123" w:rsidRDefault="000E2123" w:rsidP="000A3DF4">
      <w:pPr>
        <w:pStyle w:val="BodyText"/>
        <w:spacing w:after="0"/>
        <w:rPr>
          <w:rFonts w:ascii="Calibri" w:hAnsi="Calibri" w:cs="Calibri"/>
          <w:b/>
          <w:sz w:val="18"/>
          <w:szCs w:val="18"/>
          <w:u w:val="thick"/>
        </w:rPr>
      </w:pPr>
      <w:r w:rsidRPr="000E2123">
        <w:rPr>
          <w:rFonts w:ascii="Calibri" w:hAnsi="Calibri" w:cs="Calibri"/>
          <w:b/>
          <w:sz w:val="18"/>
          <w:szCs w:val="18"/>
          <w:u w:val="thick"/>
        </w:rPr>
        <w:t>PROJECTS</w:t>
      </w:r>
      <w:r>
        <w:rPr>
          <w:rFonts w:ascii="Calibri" w:hAnsi="Calibri" w:cs="Calibri"/>
          <w:b/>
          <w:sz w:val="18"/>
          <w:szCs w:val="18"/>
          <w:u w:val="thick"/>
        </w:rPr>
        <w:tab/>
      </w:r>
      <w:r>
        <w:rPr>
          <w:rFonts w:ascii="Calibri" w:hAnsi="Calibri" w:cs="Calibri"/>
          <w:b/>
          <w:sz w:val="18"/>
          <w:szCs w:val="18"/>
          <w:u w:val="thick"/>
        </w:rPr>
        <w:tab/>
      </w:r>
      <w:r>
        <w:rPr>
          <w:rFonts w:ascii="Calibri" w:hAnsi="Calibri" w:cs="Calibri"/>
          <w:b/>
          <w:sz w:val="18"/>
          <w:szCs w:val="18"/>
          <w:u w:val="thick"/>
        </w:rPr>
        <w:tab/>
      </w:r>
      <w:r>
        <w:rPr>
          <w:rFonts w:ascii="Calibri" w:hAnsi="Calibri" w:cs="Calibri"/>
          <w:b/>
          <w:sz w:val="18"/>
          <w:szCs w:val="18"/>
          <w:u w:val="thick"/>
        </w:rPr>
        <w:tab/>
      </w:r>
      <w:r>
        <w:rPr>
          <w:rFonts w:ascii="Calibri" w:hAnsi="Calibri" w:cs="Calibri"/>
          <w:b/>
          <w:sz w:val="18"/>
          <w:szCs w:val="18"/>
          <w:u w:val="thick"/>
        </w:rPr>
        <w:tab/>
      </w:r>
      <w:r>
        <w:rPr>
          <w:rFonts w:ascii="Calibri" w:hAnsi="Calibri" w:cs="Calibri"/>
          <w:b/>
          <w:sz w:val="18"/>
          <w:szCs w:val="18"/>
          <w:u w:val="thick"/>
        </w:rPr>
        <w:tab/>
      </w:r>
      <w:r>
        <w:rPr>
          <w:rFonts w:ascii="Calibri" w:hAnsi="Calibri" w:cs="Calibri"/>
          <w:b/>
          <w:sz w:val="18"/>
          <w:szCs w:val="18"/>
          <w:u w:val="thick"/>
        </w:rPr>
        <w:tab/>
      </w:r>
      <w:r>
        <w:rPr>
          <w:rFonts w:ascii="Calibri" w:hAnsi="Calibri" w:cs="Calibri"/>
          <w:b/>
          <w:sz w:val="18"/>
          <w:szCs w:val="18"/>
          <w:u w:val="thick"/>
        </w:rPr>
        <w:tab/>
      </w:r>
      <w:r>
        <w:rPr>
          <w:rFonts w:ascii="Calibri" w:hAnsi="Calibri" w:cs="Calibri"/>
          <w:b/>
          <w:sz w:val="18"/>
          <w:szCs w:val="18"/>
          <w:u w:val="thick"/>
        </w:rPr>
        <w:tab/>
      </w:r>
      <w:r>
        <w:rPr>
          <w:rFonts w:ascii="Calibri" w:hAnsi="Calibri" w:cs="Calibri"/>
          <w:b/>
          <w:sz w:val="18"/>
          <w:szCs w:val="18"/>
          <w:u w:val="thick"/>
        </w:rPr>
        <w:tab/>
      </w:r>
      <w:r>
        <w:rPr>
          <w:rFonts w:ascii="Calibri" w:hAnsi="Calibri" w:cs="Calibri"/>
          <w:b/>
          <w:sz w:val="18"/>
          <w:szCs w:val="18"/>
          <w:u w:val="thick"/>
        </w:rPr>
        <w:tab/>
      </w:r>
      <w:r>
        <w:rPr>
          <w:rFonts w:ascii="Calibri" w:hAnsi="Calibri" w:cs="Calibri"/>
          <w:b/>
          <w:sz w:val="18"/>
          <w:szCs w:val="18"/>
          <w:u w:val="thick"/>
        </w:rPr>
        <w:tab/>
      </w:r>
      <w:r>
        <w:rPr>
          <w:rFonts w:ascii="Calibri" w:hAnsi="Calibri" w:cs="Calibri"/>
          <w:b/>
          <w:sz w:val="18"/>
          <w:szCs w:val="18"/>
          <w:u w:val="thick"/>
        </w:rPr>
        <w:tab/>
      </w:r>
    </w:p>
    <w:p w14:paraId="18B7EF8F" w14:textId="262D1F06" w:rsidR="00AA5E7A" w:rsidRPr="00720C2C" w:rsidRDefault="00AA5E7A" w:rsidP="000A3DF4">
      <w:pPr>
        <w:pStyle w:val="BodyText"/>
        <w:spacing w:after="0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  <w:u w:val="single"/>
        </w:rPr>
        <w:t xml:space="preserve">Project </w:t>
      </w:r>
      <w:r w:rsidR="00127077" w:rsidRPr="00720C2C">
        <w:rPr>
          <w:rFonts w:ascii="Calibri" w:hAnsi="Calibri" w:cs="Calibri"/>
          <w:b/>
          <w:sz w:val="18"/>
          <w:szCs w:val="18"/>
          <w:u w:val="single"/>
        </w:rPr>
        <w:t>1</w:t>
      </w:r>
      <w:r w:rsidRPr="00720C2C">
        <w:rPr>
          <w:rFonts w:ascii="Calibri" w:hAnsi="Calibri" w:cs="Calibri"/>
          <w:b/>
          <w:sz w:val="18"/>
          <w:szCs w:val="18"/>
          <w:u w:val="single"/>
        </w:rPr>
        <w:t>:</w:t>
      </w:r>
    </w:p>
    <w:tbl>
      <w:tblPr>
        <w:tblW w:w="0" w:type="auto"/>
        <w:tblInd w:w="-3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69"/>
        <w:gridCol w:w="3031"/>
      </w:tblGrid>
      <w:tr w:rsidR="00AA5E7A" w:rsidRPr="00720C2C" w14:paraId="2C6532EE" w14:textId="77777777">
        <w:trPr>
          <w:trHeight w:val="280"/>
        </w:trPr>
        <w:tc>
          <w:tcPr>
            <w:tcW w:w="6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6DFA44" w14:textId="345108A8" w:rsidR="00AA5E7A" w:rsidRPr="00720C2C" w:rsidRDefault="00AA5E7A" w:rsidP="000A3DF4">
            <w:pPr>
              <w:pStyle w:val="TableContents"/>
              <w:rPr>
                <w:rFonts w:ascii="Calibri" w:hAnsi="Calibri" w:cs="Calibri"/>
                <w:sz w:val="18"/>
                <w:szCs w:val="18"/>
              </w:rPr>
            </w:pPr>
            <w:r w:rsidRPr="00720C2C">
              <w:rPr>
                <w:rFonts w:ascii="Calibri" w:hAnsi="Calibri" w:cs="Calibri"/>
                <w:sz w:val="18"/>
                <w:szCs w:val="18"/>
              </w:rPr>
              <w:t xml:space="preserve">Client: </w:t>
            </w:r>
            <w:r w:rsidR="00B225AB" w:rsidRPr="00B225AB">
              <w:rPr>
                <w:rFonts w:ascii="Calibri" w:hAnsi="Calibri" w:cs="Calibri"/>
                <w:b/>
                <w:bCs/>
                <w:sz w:val="18"/>
                <w:szCs w:val="18"/>
              </w:rPr>
              <w:t>Cisco</w:t>
            </w:r>
            <w:r w:rsidR="00B225AB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&amp;</w:t>
            </w:r>
            <w:r w:rsidR="00B225AB" w:rsidRPr="00B225AB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NEC</w:t>
            </w:r>
          </w:p>
        </w:tc>
        <w:tc>
          <w:tcPr>
            <w:tcW w:w="3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7012F" w14:textId="28A2C0B4" w:rsidR="00AA5E7A" w:rsidRPr="00720C2C" w:rsidRDefault="00AA5E7A" w:rsidP="000A3DF4">
            <w:pPr>
              <w:pStyle w:val="TableContents"/>
              <w:rPr>
                <w:rFonts w:ascii="Calibri" w:hAnsi="Calibri" w:cs="Calibri"/>
                <w:sz w:val="18"/>
                <w:szCs w:val="18"/>
              </w:rPr>
            </w:pPr>
            <w:r w:rsidRPr="00720C2C">
              <w:rPr>
                <w:rFonts w:ascii="Calibri" w:hAnsi="Calibri" w:cs="Calibri"/>
                <w:sz w:val="18"/>
                <w:szCs w:val="18"/>
              </w:rPr>
              <w:t xml:space="preserve">Environment: </w:t>
            </w:r>
            <w:proofErr w:type="spellStart"/>
            <w:r w:rsidR="00B225AB">
              <w:rPr>
                <w:rFonts w:ascii="Calibri" w:hAnsi="Calibri" w:cs="Calibri"/>
                <w:sz w:val="18"/>
                <w:szCs w:val="18"/>
              </w:rPr>
              <w:t>HCLTech</w:t>
            </w:r>
            <w:proofErr w:type="spellEnd"/>
            <w:r w:rsidRPr="00720C2C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</w:tc>
      </w:tr>
      <w:tr w:rsidR="00AA5E7A" w:rsidRPr="00720C2C" w14:paraId="07E5AC9F" w14:textId="77777777">
        <w:trPr>
          <w:trHeight w:val="208"/>
        </w:trPr>
        <w:tc>
          <w:tcPr>
            <w:tcW w:w="6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5F998C" w14:textId="64D4FB7E" w:rsidR="00AA5E7A" w:rsidRPr="00720C2C" w:rsidRDefault="00AA5E7A" w:rsidP="000A3DF4">
            <w:pPr>
              <w:pStyle w:val="TableContents"/>
              <w:rPr>
                <w:rFonts w:ascii="Calibri" w:hAnsi="Calibri" w:cs="Calibri"/>
                <w:sz w:val="18"/>
                <w:szCs w:val="18"/>
              </w:rPr>
            </w:pPr>
            <w:r w:rsidRPr="00720C2C">
              <w:rPr>
                <w:rFonts w:ascii="Calibri" w:hAnsi="Calibri" w:cs="Calibri"/>
                <w:sz w:val="18"/>
                <w:szCs w:val="18"/>
              </w:rPr>
              <w:t xml:space="preserve">Project Name: </w:t>
            </w:r>
            <w:r w:rsidRPr="00720C2C">
              <w:rPr>
                <w:rFonts w:ascii="Calibri" w:hAnsi="Calibri" w:cs="Calibri"/>
                <w:b/>
                <w:sz w:val="18"/>
                <w:szCs w:val="18"/>
              </w:rPr>
              <w:t>Asr9k routers</w:t>
            </w:r>
            <w:r w:rsidR="00D67B00">
              <w:rPr>
                <w:rFonts w:ascii="Calibri" w:hAnsi="Calibri" w:cs="Calibri"/>
                <w:b/>
                <w:sz w:val="18"/>
                <w:szCs w:val="18"/>
              </w:rPr>
              <w:t>, NEC VEOS</w:t>
            </w:r>
          </w:p>
        </w:tc>
        <w:tc>
          <w:tcPr>
            <w:tcW w:w="3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25579" w14:textId="77777777" w:rsidR="00AA5E7A" w:rsidRPr="00720C2C" w:rsidRDefault="00AA5E7A" w:rsidP="000A3DF4">
            <w:pPr>
              <w:pStyle w:val="TableContents"/>
              <w:rPr>
                <w:rFonts w:ascii="Calibri" w:hAnsi="Calibri" w:cs="Calibri"/>
                <w:sz w:val="18"/>
                <w:szCs w:val="18"/>
              </w:rPr>
            </w:pPr>
            <w:r w:rsidRPr="00720C2C">
              <w:rPr>
                <w:rFonts w:ascii="Calibri" w:hAnsi="Calibri" w:cs="Calibri"/>
                <w:sz w:val="18"/>
                <w:szCs w:val="18"/>
              </w:rPr>
              <w:t>Duration: December2021- till date</w:t>
            </w:r>
          </w:p>
        </w:tc>
      </w:tr>
    </w:tbl>
    <w:p w14:paraId="43A0E209" w14:textId="1E200B19" w:rsidR="00D67B00" w:rsidRPr="00D67B00" w:rsidRDefault="00D67B00" w:rsidP="000A3DF4">
      <w:pPr>
        <w:pStyle w:val="BodyText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sz w:val="18"/>
          <w:szCs w:val="18"/>
        </w:rPr>
        <w:t>Cisco Asr9k</w:t>
      </w:r>
      <w:r w:rsidRPr="00720C2C">
        <w:rPr>
          <w:rFonts w:ascii="Calibri" w:hAnsi="Calibri" w:cs="Calibri"/>
          <w:b/>
          <w:sz w:val="18"/>
          <w:szCs w:val="18"/>
        </w:rPr>
        <w:t xml:space="preserve"> </w:t>
      </w:r>
      <w:r>
        <w:rPr>
          <w:rFonts w:ascii="Calibri" w:hAnsi="Calibri" w:cs="Calibri"/>
          <w:b/>
          <w:sz w:val="18"/>
          <w:szCs w:val="18"/>
        </w:rPr>
        <w:t xml:space="preserve">routers </w:t>
      </w:r>
      <w:r w:rsidR="00B225AB">
        <w:rPr>
          <w:rFonts w:ascii="Calibri" w:hAnsi="Calibri" w:cs="Calibri"/>
          <w:b/>
          <w:sz w:val="18"/>
          <w:szCs w:val="18"/>
        </w:rPr>
        <w:t>for Cisco</w:t>
      </w:r>
      <w:r w:rsidRPr="00720C2C">
        <w:rPr>
          <w:rFonts w:ascii="Calibri" w:hAnsi="Calibri" w:cs="Calibri"/>
          <w:b/>
          <w:sz w:val="18"/>
          <w:szCs w:val="18"/>
        </w:rPr>
        <w:t xml:space="preserve">: </w:t>
      </w:r>
    </w:p>
    <w:p w14:paraId="2A19EFE4" w14:textId="77777777" w:rsidR="002F7D32" w:rsidRPr="002F7D32" w:rsidRDefault="002F7D32" w:rsidP="000A3DF4">
      <w:pPr>
        <w:pStyle w:val="BodyText"/>
        <w:numPr>
          <w:ilvl w:val="0"/>
          <w:numId w:val="24"/>
        </w:numPr>
        <w:spacing w:after="0"/>
        <w:rPr>
          <w:rFonts w:ascii="Calibri" w:hAnsi="Calibri" w:cs="Calibri"/>
          <w:sz w:val="18"/>
          <w:szCs w:val="18"/>
          <w:lang w:val="en-IN"/>
        </w:rPr>
      </w:pPr>
      <w:r w:rsidRPr="002F7D32">
        <w:rPr>
          <w:rFonts w:ascii="Calibri" w:hAnsi="Calibri" w:cs="Calibri"/>
          <w:sz w:val="18"/>
          <w:szCs w:val="18"/>
        </w:rPr>
        <w:t>Bug fixing, maintenance project, CBC module owner, CBC </w:t>
      </w:r>
      <w:proofErr w:type="spellStart"/>
      <w:r w:rsidRPr="002F7D32">
        <w:rPr>
          <w:rFonts w:ascii="Calibri" w:hAnsi="Calibri" w:cs="Calibri"/>
          <w:sz w:val="18"/>
          <w:szCs w:val="18"/>
        </w:rPr>
        <w:t>fw</w:t>
      </w:r>
      <w:proofErr w:type="spellEnd"/>
      <w:r w:rsidRPr="002F7D32">
        <w:rPr>
          <w:rFonts w:ascii="Calibri" w:hAnsi="Calibri" w:cs="Calibri"/>
          <w:sz w:val="18"/>
          <w:szCs w:val="18"/>
        </w:rPr>
        <w:t> versions patch, client interaction &amp; support, MPLS Basics.</w:t>
      </w:r>
      <w:r w:rsidRPr="002F7D32">
        <w:rPr>
          <w:rFonts w:ascii="Calibri" w:hAnsi="Calibri" w:cs="Calibri"/>
          <w:sz w:val="18"/>
          <w:szCs w:val="18"/>
          <w:lang w:val="en-IN"/>
        </w:rPr>
        <w:t> </w:t>
      </w:r>
    </w:p>
    <w:p w14:paraId="4014D21F" w14:textId="77777777" w:rsidR="002F7D32" w:rsidRPr="002F7D32" w:rsidRDefault="002F7D32" w:rsidP="000A3DF4">
      <w:pPr>
        <w:pStyle w:val="BodyText"/>
        <w:numPr>
          <w:ilvl w:val="0"/>
          <w:numId w:val="24"/>
        </w:numPr>
        <w:spacing w:after="0"/>
        <w:rPr>
          <w:rFonts w:ascii="Calibri" w:hAnsi="Calibri" w:cs="Calibri"/>
          <w:sz w:val="18"/>
          <w:szCs w:val="18"/>
          <w:lang w:val="en-IN"/>
        </w:rPr>
      </w:pPr>
      <w:r w:rsidRPr="002F7D32">
        <w:rPr>
          <w:rFonts w:ascii="Calibri" w:hAnsi="Calibri" w:cs="Calibri"/>
          <w:sz w:val="18"/>
          <w:szCs w:val="18"/>
        </w:rPr>
        <w:t>IPC socket/select/poll, network troubleshoot, Customer issue &amp; support</w:t>
      </w:r>
      <w:r w:rsidRPr="002F7D32">
        <w:rPr>
          <w:rFonts w:ascii="Calibri" w:hAnsi="Calibri" w:cs="Calibri"/>
          <w:sz w:val="18"/>
          <w:szCs w:val="18"/>
          <w:lang w:val="en-IN"/>
        </w:rPr>
        <w:t> </w:t>
      </w:r>
    </w:p>
    <w:p w14:paraId="365EC27D" w14:textId="38278D3C" w:rsidR="002F7D32" w:rsidRPr="00AF02E0" w:rsidRDefault="002F7D32" w:rsidP="00AF02E0">
      <w:pPr>
        <w:pStyle w:val="BodyText"/>
        <w:numPr>
          <w:ilvl w:val="0"/>
          <w:numId w:val="24"/>
        </w:numPr>
        <w:spacing w:after="0"/>
        <w:rPr>
          <w:rFonts w:ascii="Calibri" w:hAnsi="Calibri" w:cs="Calibri"/>
          <w:sz w:val="18"/>
          <w:szCs w:val="18"/>
          <w:lang w:val="en-IN"/>
        </w:rPr>
      </w:pPr>
      <w:r w:rsidRPr="002F7D32">
        <w:rPr>
          <w:rFonts w:ascii="Calibri" w:hAnsi="Calibri" w:cs="Calibri"/>
          <w:sz w:val="18"/>
          <w:szCs w:val="18"/>
        </w:rPr>
        <w:t>Used troubleshoot tools like tcpdump/wireshark, nping/trex/iperf2, ifconfig/ping/traceroute/nslookup</w:t>
      </w:r>
      <w:r w:rsidRPr="002F7D32">
        <w:rPr>
          <w:rFonts w:ascii="Calibri" w:hAnsi="Calibri" w:cs="Calibri"/>
          <w:sz w:val="18"/>
          <w:szCs w:val="18"/>
          <w:lang w:val="en-IN"/>
        </w:rPr>
        <w:t> </w:t>
      </w:r>
    </w:p>
    <w:p w14:paraId="1DD277FB" w14:textId="1E1E8A7A" w:rsidR="00D67B00" w:rsidRPr="00F735B4" w:rsidRDefault="00D67B00" w:rsidP="000A3DF4">
      <w:pPr>
        <w:pStyle w:val="BodyText"/>
        <w:numPr>
          <w:ilvl w:val="0"/>
          <w:numId w:val="22"/>
        </w:numPr>
        <w:spacing w:after="0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 xml:space="preserve">Skill Used </w:t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</w:r>
      <w:proofErr w:type="gramStart"/>
      <w:r w:rsidR="002F7D32" w:rsidRPr="002F7D32">
        <w:rPr>
          <w:rFonts w:ascii="Calibri" w:hAnsi="Calibri" w:cs="Calibri"/>
          <w:sz w:val="18"/>
          <w:szCs w:val="18"/>
        </w:rPr>
        <w:t>C ,TCP</w:t>
      </w:r>
      <w:proofErr w:type="gramEnd"/>
      <w:r w:rsidR="002F7D32" w:rsidRPr="002F7D32">
        <w:rPr>
          <w:rFonts w:ascii="Calibri" w:hAnsi="Calibri" w:cs="Calibri"/>
          <w:sz w:val="18"/>
          <w:szCs w:val="18"/>
        </w:rPr>
        <w:t>-</w:t>
      </w:r>
      <w:proofErr w:type="gramStart"/>
      <w:r w:rsidR="002F7D32" w:rsidRPr="002F7D32">
        <w:rPr>
          <w:rFonts w:ascii="Calibri" w:hAnsi="Calibri" w:cs="Calibri"/>
          <w:sz w:val="18"/>
          <w:szCs w:val="18"/>
        </w:rPr>
        <w:t>socket ,</w:t>
      </w:r>
      <w:proofErr w:type="gramEnd"/>
      <w:r w:rsidR="002F7D32" w:rsidRPr="002F7D32">
        <w:rPr>
          <w:rFonts w:ascii="Calibri" w:hAnsi="Calibri" w:cs="Calibri"/>
          <w:sz w:val="18"/>
          <w:szCs w:val="18"/>
        </w:rPr>
        <w:t> </w:t>
      </w:r>
      <w:proofErr w:type="spellStart"/>
      <w:r w:rsidR="002F7D32" w:rsidRPr="002F7D32">
        <w:rPr>
          <w:rFonts w:ascii="Calibri" w:hAnsi="Calibri" w:cs="Calibri"/>
          <w:sz w:val="18"/>
          <w:szCs w:val="18"/>
        </w:rPr>
        <w:t>mysql</w:t>
      </w:r>
      <w:proofErr w:type="spellEnd"/>
      <w:r w:rsidR="002F7D32" w:rsidRPr="002F7D32">
        <w:rPr>
          <w:rFonts w:ascii="Calibri" w:hAnsi="Calibri" w:cs="Calibri"/>
          <w:sz w:val="18"/>
          <w:szCs w:val="18"/>
        </w:rPr>
        <w:t>, VMware, networking (UDP/TCP), multithreading, shell scripting</w:t>
      </w:r>
    </w:p>
    <w:p w14:paraId="138DDDDC" w14:textId="3164D825" w:rsidR="00D67B00" w:rsidRDefault="00D67B00" w:rsidP="000A3DF4">
      <w:pPr>
        <w:pStyle w:val="BodyText"/>
        <w:numPr>
          <w:ilvl w:val="0"/>
          <w:numId w:val="21"/>
        </w:numPr>
        <w:spacing w:after="0"/>
        <w:rPr>
          <w:rFonts w:ascii="Calibri" w:hAnsi="Calibri" w:cs="Calibri"/>
          <w:sz w:val="18"/>
          <w:szCs w:val="18"/>
        </w:rPr>
      </w:pPr>
      <w:r w:rsidRPr="00D67B00">
        <w:rPr>
          <w:rFonts w:ascii="Calibri" w:hAnsi="Calibri" w:cs="Calibri"/>
          <w:b/>
          <w:bCs/>
          <w:sz w:val="18"/>
          <w:szCs w:val="18"/>
        </w:rPr>
        <w:t xml:space="preserve">NEC </w:t>
      </w:r>
      <w:proofErr w:type="spellStart"/>
      <w:r w:rsidRPr="00D67B00">
        <w:rPr>
          <w:rFonts w:ascii="Calibri" w:hAnsi="Calibri" w:cs="Calibri"/>
          <w:b/>
          <w:bCs/>
          <w:sz w:val="18"/>
          <w:szCs w:val="18"/>
        </w:rPr>
        <w:t>VeOs</w:t>
      </w:r>
      <w:proofErr w:type="spellEnd"/>
      <w:r w:rsidR="00B225AB">
        <w:rPr>
          <w:rFonts w:ascii="Calibri" w:hAnsi="Calibri" w:cs="Calibri"/>
          <w:b/>
          <w:bCs/>
          <w:sz w:val="18"/>
          <w:szCs w:val="18"/>
        </w:rPr>
        <w:t xml:space="preserve"> for NEC Japan</w:t>
      </w:r>
      <w:r w:rsidRPr="00D67B00">
        <w:rPr>
          <w:rFonts w:ascii="Calibri" w:hAnsi="Calibri" w:cs="Calibri"/>
          <w:b/>
          <w:bCs/>
          <w:sz w:val="18"/>
          <w:szCs w:val="18"/>
        </w:rPr>
        <w:t>:</w:t>
      </w:r>
      <w:r w:rsidRPr="00D67B00">
        <w:rPr>
          <w:rFonts w:ascii="Calibri" w:hAnsi="Calibri" w:cs="Calibri"/>
          <w:sz w:val="18"/>
          <w:szCs w:val="18"/>
        </w:rPr>
        <w:t xml:space="preserve"> </w:t>
      </w:r>
    </w:p>
    <w:p w14:paraId="18F04BC5" w14:textId="77777777" w:rsidR="002F7D32" w:rsidRPr="002F7D32" w:rsidRDefault="002F7D32" w:rsidP="000A3DF4">
      <w:pPr>
        <w:pStyle w:val="BodyText"/>
        <w:numPr>
          <w:ilvl w:val="0"/>
          <w:numId w:val="24"/>
        </w:numPr>
        <w:spacing w:after="0"/>
        <w:rPr>
          <w:rFonts w:ascii="Calibri" w:hAnsi="Calibri" w:cs="Calibri"/>
          <w:sz w:val="18"/>
          <w:szCs w:val="18"/>
          <w:lang w:val="en-IN"/>
        </w:rPr>
      </w:pPr>
      <w:r w:rsidRPr="002F7D32">
        <w:rPr>
          <w:rFonts w:ascii="Calibri" w:hAnsi="Calibri" w:cs="Calibri"/>
          <w:sz w:val="18"/>
          <w:szCs w:val="18"/>
        </w:rPr>
        <w:t>porting work from RHEL8 to RHEL10 for Linux packages supporting VEOS platform</w:t>
      </w:r>
      <w:r w:rsidRPr="002F7D32">
        <w:rPr>
          <w:rFonts w:ascii="Calibri" w:hAnsi="Calibri" w:cs="Calibri"/>
          <w:sz w:val="18"/>
          <w:szCs w:val="18"/>
          <w:lang w:val="en-IN"/>
        </w:rPr>
        <w:t> </w:t>
      </w:r>
    </w:p>
    <w:p w14:paraId="559780BC" w14:textId="77777777" w:rsidR="002F7D32" w:rsidRPr="002F7D32" w:rsidRDefault="002F7D32" w:rsidP="000A3DF4">
      <w:pPr>
        <w:pStyle w:val="BodyText"/>
        <w:numPr>
          <w:ilvl w:val="0"/>
          <w:numId w:val="24"/>
        </w:numPr>
        <w:spacing w:after="0"/>
        <w:rPr>
          <w:rFonts w:ascii="Calibri" w:hAnsi="Calibri" w:cs="Calibri"/>
          <w:sz w:val="18"/>
          <w:szCs w:val="18"/>
          <w:lang w:val="en-IN"/>
        </w:rPr>
      </w:pPr>
      <w:r w:rsidRPr="002F7D32">
        <w:rPr>
          <w:rFonts w:ascii="Calibri" w:hAnsi="Calibri" w:cs="Calibri"/>
          <w:sz w:val="18"/>
          <w:szCs w:val="18"/>
        </w:rPr>
        <w:t>Customer issue &amp; support</w:t>
      </w:r>
      <w:r w:rsidRPr="002F7D32">
        <w:rPr>
          <w:rFonts w:ascii="Calibri" w:hAnsi="Calibri" w:cs="Calibri"/>
          <w:sz w:val="18"/>
          <w:szCs w:val="18"/>
          <w:lang w:val="en-IN"/>
        </w:rPr>
        <w:t> </w:t>
      </w:r>
    </w:p>
    <w:p w14:paraId="303280AB" w14:textId="77777777" w:rsidR="002F7D32" w:rsidRPr="002F7D32" w:rsidRDefault="002F7D32" w:rsidP="000A3DF4">
      <w:pPr>
        <w:pStyle w:val="BodyText"/>
        <w:numPr>
          <w:ilvl w:val="0"/>
          <w:numId w:val="24"/>
        </w:numPr>
        <w:spacing w:after="0"/>
        <w:rPr>
          <w:rFonts w:ascii="Calibri" w:hAnsi="Calibri" w:cs="Calibri"/>
          <w:sz w:val="18"/>
          <w:szCs w:val="18"/>
          <w:lang w:val="en-IN"/>
        </w:rPr>
      </w:pPr>
      <w:r w:rsidRPr="002F7D32">
        <w:rPr>
          <w:rFonts w:ascii="Calibri" w:hAnsi="Calibri" w:cs="Calibri"/>
          <w:sz w:val="18"/>
          <w:szCs w:val="18"/>
        </w:rPr>
        <w:t>Automation development</w:t>
      </w:r>
      <w:r w:rsidRPr="002F7D32">
        <w:rPr>
          <w:rFonts w:ascii="Calibri" w:hAnsi="Calibri" w:cs="Calibri"/>
          <w:sz w:val="18"/>
          <w:szCs w:val="18"/>
          <w:lang w:val="en-IN"/>
        </w:rPr>
        <w:t> </w:t>
      </w:r>
    </w:p>
    <w:p w14:paraId="7760C88E" w14:textId="0DDD70E9" w:rsidR="002F7D32" w:rsidRDefault="002F7D32" w:rsidP="000A3DF4">
      <w:pPr>
        <w:pStyle w:val="BodyText"/>
        <w:numPr>
          <w:ilvl w:val="0"/>
          <w:numId w:val="24"/>
        </w:numPr>
        <w:spacing w:after="0"/>
        <w:rPr>
          <w:rFonts w:ascii="Calibri" w:hAnsi="Calibri" w:cs="Calibri"/>
          <w:sz w:val="18"/>
          <w:szCs w:val="18"/>
          <w:lang w:val="en-IN"/>
        </w:rPr>
      </w:pPr>
      <w:r w:rsidRPr="002F7D32">
        <w:rPr>
          <w:rFonts w:ascii="Calibri" w:hAnsi="Calibri" w:cs="Calibri"/>
          <w:sz w:val="18"/>
          <w:szCs w:val="18"/>
        </w:rPr>
        <w:t>Linux process and memory management</w:t>
      </w:r>
      <w:r w:rsidRPr="002F7D32">
        <w:rPr>
          <w:rFonts w:ascii="Calibri" w:hAnsi="Calibri" w:cs="Calibri"/>
          <w:sz w:val="18"/>
          <w:szCs w:val="18"/>
          <w:lang w:val="en-IN"/>
        </w:rPr>
        <w:t> </w:t>
      </w:r>
    </w:p>
    <w:p w14:paraId="6D876A1E" w14:textId="77777777" w:rsidR="002F7D32" w:rsidRPr="002F7D32" w:rsidRDefault="002F7D32" w:rsidP="000A3DF4">
      <w:pPr>
        <w:pStyle w:val="BodyText"/>
        <w:numPr>
          <w:ilvl w:val="0"/>
          <w:numId w:val="24"/>
        </w:numPr>
        <w:spacing w:after="0"/>
        <w:rPr>
          <w:rFonts w:ascii="Calibri" w:hAnsi="Calibri" w:cs="Calibri"/>
          <w:sz w:val="18"/>
          <w:szCs w:val="18"/>
          <w:lang w:val="en-IN"/>
        </w:rPr>
      </w:pPr>
      <w:r w:rsidRPr="002F7D32">
        <w:rPr>
          <w:rFonts w:ascii="Calibri" w:hAnsi="Calibri" w:cs="Calibri"/>
          <w:sz w:val="18"/>
          <w:szCs w:val="18"/>
        </w:rPr>
        <w:t>IPC networking sockets (UDP/TCP)</w:t>
      </w:r>
      <w:r w:rsidRPr="002F7D32">
        <w:rPr>
          <w:rFonts w:ascii="Calibri" w:hAnsi="Calibri" w:cs="Calibri"/>
          <w:sz w:val="18"/>
          <w:szCs w:val="18"/>
          <w:lang w:val="en-IN"/>
        </w:rPr>
        <w:t> </w:t>
      </w:r>
    </w:p>
    <w:p w14:paraId="23B0B4FF" w14:textId="77777777" w:rsidR="002F7D32" w:rsidRPr="002F7D32" w:rsidRDefault="002F7D32" w:rsidP="000A3DF4">
      <w:pPr>
        <w:pStyle w:val="BodyText"/>
        <w:numPr>
          <w:ilvl w:val="0"/>
          <w:numId w:val="22"/>
        </w:numPr>
        <w:spacing w:after="0"/>
        <w:rPr>
          <w:rFonts w:ascii="Calibri" w:hAnsi="Calibri" w:cs="Calibri"/>
          <w:sz w:val="18"/>
          <w:szCs w:val="18"/>
          <w:lang w:val="en-IN"/>
        </w:rPr>
      </w:pPr>
      <w:r w:rsidRPr="002F7D32">
        <w:rPr>
          <w:rFonts w:ascii="Calibri" w:hAnsi="Calibri" w:cs="Calibri"/>
          <w:b/>
          <w:bCs/>
          <w:sz w:val="18"/>
          <w:szCs w:val="18"/>
        </w:rPr>
        <w:t>Skill Used</w:t>
      </w:r>
      <w:r w:rsidRPr="002F7D32">
        <w:rPr>
          <w:rFonts w:ascii="Calibri" w:hAnsi="Calibri" w:cs="Calibri"/>
          <w:sz w:val="18"/>
          <w:szCs w:val="18"/>
          <w:lang w:val="en-IN"/>
        </w:rPr>
        <w:tab/>
      </w:r>
      <w:r w:rsidRPr="002F7D32">
        <w:rPr>
          <w:rFonts w:ascii="Calibri" w:hAnsi="Calibri" w:cs="Calibri"/>
          <w:sz w:val="18"/>
          <w:szCs w:val="18"/>
          <w:lang w:val="en-IN"/>
        </w:rPr>
        <w:tab/>
      </w:r>
      <w:r w:rsidRPr="002F7D32">
        <w:rPr>
          <w:rFonts w:ascii="Calibri" w:hAnsi="Calibri" w:cs="Calibri"/>
          <w:sz w:val="18"/>
          <w:szCs w:val="18"/>
        </w:rPr>
        <w:t>Porting to RHEL10 RPM, VMware, feature support for </w:t>
      </w:r>
      <w:proofErr w:type="spellStart"/>
      <w:r w:rsidRPr="002F7D32">
        <w:rPr>
          <w:rFonts w:ascii="Calibri" w:hAnsi="Calibri" w:cs="Calibri"/>
          <w:sz w:val="18"/>
          <w:szCs w:val="18"/>
        </w:rPr>
        <w:t>procps</w:t>
      </w:r>
      <w:proofErr w:type="spellEnd"/>
      <w:r w:rsidRPr="002F7D32">
        <w:rPr>
          <w:rFonts w:ascii="Calibri" w:hAnsi="Calibri" w:cs="Calibri"/>
          <w:sz w:val="18"/>
          <w:szCs w:val="18"/>
        </w:rPr>
        <w:t> commands, bugfix</w:t>
      </w:r>
      <w:r w:rsidRPr="002F7D32">
        <w:rPr>
          <w:rFonts w:ascii="Calibri" w:hAnsi="Calibri" w:cs="Calibri"/>
          <w:sz w:val="18"/>
          <w:szCs w:val="18"/>
          <w:lang w:val="en-IN"/>
        </w:rPr>
        <w:t> </w:t>
      </w:r>
    </w:p>
    <w:p w14:paraId="4D1C59A7" w14:textId="77777777" w:rsidR="002F7D32" w:rsidRPr="002F7D32" w:rsidRDefault="002F7D32" w:rsidP="000A3DF4">
      <w:pPr>
        <w:pStyle w:val="BodyText"/>
        <w:numPr>
          <w:ilvl w:val="0"/>
          <w:numId w:val="22"/>
        </w:numPr>
        <w:spacing w:after="0"/>
        <w:rPr>
          <w:rFonts w:ascii="Calibri" w:hAnsi="Calibri" w:cs="Calibri"/>
          <w:sz w:val="18"/>
          <w:szCs w:val="18"/>
          <w:lang w:val="en-IN"/>
        </w:rPr>
      </w:pPr>
      <w:r w:rsidRPr="002F7D32">
        <w:rPr>
          <w:rFonts w:ascii="Calibri" w:hAnsi="Calibri" w:cs="Calibri"/>
          <w:b/>
          <w:bCs/>
          <w:sz w:val="18"/>
          <w:szCs w:val="18"/>
        </w:rPr>
        <w:t>Technology Used</w:t>
      </w:r>
      <w:r w:rsidRPr="002F7D32">
        <w:rPr>
          <w:rFonts w:ascii="Calibri" w:hAnsi="Calibri" w:cs="Calibri"/>
          <w:sz w:val="18"/>
          <w:szCs w:val="18"/>
          <w:lang w:val="en-IN"/>
        </w:rPr>
        <w:tab/>
      </w:r>
      <w:r w:rsidRPr="002F7D32">
        <w:rPr>
          <w:rFonts w:ascii="Calibri" w:hAnsi="Calibri" w:cs="Calibri"/>
          <w:sz w:val="18"/>
          <w:szCs w:val="18"/>
          <w:lang w:val="en-IN"/>
        </w:rPr>
        <w:tab/>
      </w:r>
      <w:r w:rsidRPr="002F7D32">
        <w:rPr>
          <w:rFonts w:ascii="Calibri" w:hAnsi="Calibri" w:cs="Calibri"/>
          <w:sz w:val="18"/>
          <w:szCs w:val="18"/>
        </w:rPr>
        <w:t>C, Linux, GIT, complex </w:t>
      </w:r>
      <w:proofErr w:type="spellStart"/>
      <w:r w:rsidRPr="002F7D32">
        <w:rPr>
          <w:rFonts w:ascii="Calibri" w:hAnsi="Calibri" w:cs="Calibri"/>
          <w:sz w:val="18"/>
          <w:szCs w:val="18"/>
        </w:rPr>
        <w:t>cpu</w:t>
      </w:r>
      <w:proofErr w:type="spellEnd"/>
      <w:r w:rsidRPr="002F7D32">
        <w:rPr>
          <w:rFonts w:ascii="Calibri" w:hAnsi="Calibri" w:cs="Calibri"/>
          <w:sz w:val="18"/>
          <w:szCs w:val="18"/>
        </w:rPr>
        <w:t> &amp; memory %age calculations, router platform, shell scripting</w:t>
      </w:r>
      <w:r w:rsidRPr="002F7D32">
        <w:rPr>
          <w:rFonts w:ascii="Calibri" w:hAnsi="Calibri" w:cs="Calibri"/>
          <w:sz w:val="18"/>
          <w:szCs w:val="18"/>
          <w:lang w:val="en-IN"/>
        </w:rPr>
        <w:t> </w:t>
      </w:r>
    </w:p>
    <w:p w14:paraId="06142592" w14:textId="29B1EFB1" w:rsidR="002F7D32" w:rsidRPr="002F7D32" w:rsidRDefault="002F7D32" w:rsidP="000A3DF4">
      <w:pPr>
        <w:pStyle w:val="BodyText"/>
        <w:numPr>
          <w:ilvl w:val="0"/>
          <w:numId w:val="22"/>
        </w:numPr>
        <w:spacing w:after="0"/>
        <w:rPr>
          <w:rFonts w:ascii="Calibri" w:hAnsi="Calibri" w:cs="Calibri"/>
          <w:sz w:val="18"/>
          <w:szCs w:val="18"/>
          <w:lang w:val="en-IN"/>
        </w:rPr>
      </w:pPr>
      <w:r w:rsidRPr="002F7D32">
        <w:rPr>
          <w:rFonts w:ascii="Calibri" w:hAnsi="Calibri" w:cs="Calibri"/>
          <w:b/>
          <w:bCs/>
          <w:sz w:val="18"/>
          <w:szCs w:val="18"/>
        </w:rPr>
        <w:lastRenderedPageBreak/>
        <w:t>Package Porting</w:t>
      </w:r>
      <w:r w:rsidRPr="002F7D32">
        <w:rPr>
          <w:rFonts w:ascii="Calibri" w:hAnsi="Calibri" w:cs="Calibri"/>
          <w:sz w:val="18"/>
          <w:szCs w:val="18"/>
          <w:lang w:val="en-IN"/>
        </w:rPr>
        <w:tab/>
      </w:r>
      <w:r w:rsidRPr="002F7D32">
        <w:rPr>
          <w:rFonts w:ascii="Calibri" w:hAnsi="Calibri" w:cs="Calibri"/>
          <w:sz w:val="18"/>
          <w:szCs w:val="18"/>
          <w:lang w:val="en-IN"/>
        </w:rPr>
        <w:tab/>
      </w:r>
      <w:proofErr w:type="spellStart"/>
      <w:r w:rsidRPr="002F7D32">
        <w:rPr>
          <w:rFonts w:ascii="Calibri" w:hAnsi="Calibri" w:cs="Calibri"/>
          <w:sz w:val="18"/>
          <w:szCs w:val="18"/>
        </w:rPr>
        <w:t>procps</w:t>
      </w:r>
      <w:proofErr w:type="spellEnd"/>
      <w:r w:rsidRPr="002F7D32">
        <w:rPr>
          <w:rFonts w:ascii="Calibri" w:hAnsi="Calibri" w:cs="Calibri"/>
          <w:sz w:val="18"/>
          <w:szCs w:val="18"/>
        </w:rPr>
        <w:t>, time, free, top, </w:t>
      </w:r>
      <w:proofErr w:type="spellStart"/>
      <w:r w:rsidRPr="002F7D32">
        <w:rPr>
          <w:rFonts w:ascii="Calibri" w:hAnsi="Calibri" w:cs="Calibri"/>
          <w:sz w:val="18"/>
          <w:szCs w:val="18"/>
        </w:rPr>
        <w:t>vmstat</w:t>
      </w:r>
      <w:proofErr w:type="spellEnd"/>
      <w:r w:rsidRPr="002F7D32">
        <w:rPr>
          <w:rFonts w:ascii="Calibri" w:hAnsi="Calibri" w:cs="Calibri"/>
          <w:sz w:val="18"/>
          <w:szCs w:val="18"/>
        </w:rPr>
        <w:t>, CI/CD, </w:t>
      </w:r>
      <w:proofErr w:type="spellStart"/>
      <w:r w:rsidRPr="002F7D32">
        <w:rPr>
          <w:rFonts w:ascii="Calibri" w:hAnsi="Calibri" w:cs="Calibri"/>
          <w:sz w:val="18"/>
          <w:szCs w:val="18"/>
        </w:rPr>
        <w:t>pgrep</w:t>
      </w:r>
      <w:proofErr w:type="spellEnd"/>
      <w:r w:rsidRPr="002F7D32">
        <w:rPr>
          <w:rFonts w:ascii="Calibri" w:hAnsi="Calibri" w:cs="Calibri"/>
          <w:sz w:val="18"/>
          <w:szCs w:val="18"/>
        </w:rPr>
        <w:t>, kill, </w:t>
      </w:r>
      <w:proofErr w:type="spellStart"/>
      <w:r w:rsidRPr="002F7D32">
        <w:rPr>
          <w:rFonts w:ascii="Calibri" w:hAnsi="Calibri" w:cs="Calibri"/>
          <w:sz w:val="18"/>
          <w:szCs w:val="18"/>
        </w:rPr>
        <w:t>pmap</w:t>
      </w:r>
      <w:proofErr w:type="spellEnd"/>
      <w:r w:rsidRPr="002F7D32">
        <w:rPr>
          <w:rFonts w:ascii="Calibri" w:hAnsi="Calibri" w:cs="Calibri"/>
          <w:sz w:val="18"/>
          <w:szCs w:val="18"/>
        </w:rPr>
        <w:t>, </w:t>
      </w:r>
      <w:proofErr w:type="spellStart"/>
      <w:r w:rsidRPr="002F7D32">
        <w:rPr>
          <w:rFonts w:ascii="Calibri" w:hAnsi="Calibri" w:cs="Calibri"/>
          <w:sz w:val="18"/>
          <w:szCs w:val="18"/>
        </w:rPr>
        <w:t>ps</w:t>
      </w:r>
      <w:proofErr w:type="spellEnd"/>
      <w:r w:rsidRPr="002F7D32">
        <w:rPr>
          <w:rFonts w:ascii="Calibri" w:hAnsi="Calibri" w:cs="Calibri"/>
          <w:sz w:val="18"/>
          <w:szCs w:val="18"/>
        </w:rPr>
        <w:t>, </w:t>
      </w:r>
      <w:proofErr w:type="spellStart"/>
      <w:r w:rsidRPr="002F7D32">
        <w:rPr>
          <w:rFonts w:ascii="Calibri" w:hAnsi="Calibri" w:cs="Calibri"/>
          <w:sz w:val="18"/>
          <w:szCs w:val="18"/>
        </w:rPr>
        <w:t>strace</w:t>
      </w:r>
      <w:proofErr w:type="spellEnd"/>
      <w:r w:rsidRPr="002F7D32">
        <w:rPr>
          <w:rFonts w:ascii="Calibri" w:hAnsi="Calibri" w:cs="Calibri"/>
          <w:sz w:val="18"/>
          <w:szCs w:val="18"/>
          <w:lang w:val="en-IN"/>
        </w:rPr>
        <w:t> </w:t>
      </w:r>
    </w:p>
    <w:p w14:paraId="012000E6" w14:textId="77777777" w:rsidR="007165A2" w:rsidRPr="00720C2C" w:rsidRDefault="007165A2" w:rsidP="000A3DF4">
      <w:pPr>
        <w:pStyle w:val="BodyText"/>
        <w:spacing w:after="0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  <w:u w:val="single"/>
        </w:rPr>
        <w:t xml:space="preserve">Project </w:t>
      </w:r>
      <w:r w:rsidR="00127077" w:rsidRPr="00720C2C">
        <w:rPr>
          <w:rFonts w:ascii="Calibri" w:hAnsi="Calibri" w:cs="Calibri"/>
          <w:b/>
          <w:sz w:val="18"/>
          <w:szCs w:val="18"/>
          <w:u w:val="single"/>
        </w:rPr>
        <w:t>2</w:t>
      </w:r>
      <w:r w:rsidRPr="00720C2C">
        <w:rPr>
          <w:rFonts w:ascii="Calibri" w:hAnsi="Calibri" w:cs="Calibri"/>
          <w:b/>
          <w:sz w:val="18"/>
          <w:szCs w:val="18"/>
          <w:u w:val="single"/>
        </w:rPr>
        <w:t>:</w:t>
      </w:r>
    </w:p>
    <w:tbl>
      <w:tblPr>
        <w:tblW w:w="0" w:type="auto"/>
        <w:tblInd w:w="-3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69"/>
        <w:gridCol w:w="3031"/>
      </w:tblGrid>
      <w:tr w:rsidR="007165A2" w:rsidRPr="00720C2C" w14:paraId="241E738D" w14:textId="77777777">
        <w:trPr>
          <w:trHeight w:val="280"/>
        </w:trPr>
        <w:tc>
          <w:tcPr>
            <w:tcW w:w="6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CF1EBE" w14:textId="77777777" w:rsidR="007165A2" w:rsidRPr="00720C2C" w:rsidRDefault="007165A2" w:rsidP="000A3DF4">
            <w:pPr>
              <w:pStyle w:val="TableContents"/>
              <w:rPr>
                <w:rFonts w:ascii="Calibri" w:hAnsi="Calibri" w:cs="Calibri"/>
                <w:sz w:val="18"/>
                <w:szCs w:val="18"/>
              </w:rPr>
            </w:pPr>
            <w:r w:rsidRPr="00720C2C">
              <w:rPr>
                <w:rFonts w:ascii="Calibri" w:hAnsi="Calibri" w:cs="Calibri"/>
                <w:sz w:val="18"/>
                <w:szCs w:val="18"/>
              </w:rPr>
              <w:t xml:space="preserve">Client: </w:t>
            </w:r>
            <w:proofErr w:type="spellStart"/>
            <w:r w:rsidRPr="00720C2C">
              <w:rPr>
                <w:rFonts w:ascii="Calibri" w:hAnsi="Calibri" w:cs="Calibri"/>
                <w:b/>
                <w:bCs/>
                <w:sz w:val="18"/>
                <w:szCs w:val="18"/>
              </w:rPr>
              <w:t>Inventum</w:t>
            </w:r>
            <w:proofErr w:type="spellEnd"/>
          </w:p>
        </w:tc>
        <w:tc>
          <w:tcPr>
            <w:tcW w:w="3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B38C9" w14:textId="77777777" w:rsidR="007165A2" w:rsidRPr="00720C2C" w:rsidRDefault="007165A2" w:rsidP="000A3DF4">
            <w:pPr>
              <w:pStyle w:val="TableContents"/>
              <w:rPr>
                <w:rFonts w:ascii="Calibri" w:hAnsi="Calibri" w:cs="Calibri"/>
                <w:sz w:val="18"/>
                <w:szCs w:val="18"/>
              </w:rPr>
            </w:pPr>
            <w:r w:rsidRPr="00720C2C">
              <w:rPr>
                <w:rFonts w:ascii="Calibri" w:hAnsi="Calibri" w:cs="Calibri"/>
                <w:sz w:val="18"/>
                <w:szCs w:val="18"/>
              </w:rPr>
              <w:t xml:space="preserve">Environment: </w:t>
            </w:r>
            <w:proofErr w:type="spellStart"/>
            <w:r w:rsidRPr="00B225AB">
              <w:rPr>
                <w:rFonts w:ascii="Calibri" w:hAnsi="Calibri" w:cs="Calibri"/>
                <w:b/>
                <w:bCs/>
                <w:sz w:val="18"/>
                <w:szCs w:val="18"/>
              </w:rPr>
              <w:t>Inventun</w:t>
            </w:r>
            <w:proofErr w:type="spellEnd"/>
            <w:r w:rsidRPr="00B225AB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R&amp;D</w:t>
            </w:r>
            <w:r w:rsidRPr="00720C2C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</w:tc>
      </w:tr>
      <w:tr w:rsidR="007165A2" w:rsidRPr="00720C2C" w14:paraId="02D69190" w14:textId="77777777">
        <w:trPr>
          <w:trHeight w:val="208"/>
        </w:trPr>
        <w:tc>
          <w:tcPr>
            <w:tcW w:w="6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43BDDE" w14:textId="77777777" w:rsidR="007165A2" w:rsidRPr="00720C2C" w:rsidRDefault="007165A2" w:rsidP="000A3DF4">
            <w:pPr>
              <w:pStyle w:val="TableContents"/>
              <w:rPr>
                <w:rFonts w:ascii="Calibri" w:hAnsi="Calibri" w:cs="Calibri"/>
                <w:sz w:val="18"/>
                <w:szCs w:val="18"/>
              </w:rPr>
            </w:pPr>
            <w:r w:rsidRPr="00720C2C">
              <w:rPr>
                <w:rFonts w:ascii="Calibri" w:hAnsi="Calibri" w:cs="Calibri"/>
                <w:sz w:val="18"/>
                <w:szCs w:val="18"/>
              </w:rPr>
              <w:t xml:space="preserve">Project Name: </w:t>
            </w:r>
            <w:r w:rsidRPr="00720C2C">
              <w:rPr>
                <w:rFonts w:ascii="Calibri" w:hAnsi="Calibri" w:cs="Calibri"/>
                <w:b/>
                <w:sz w:val="18"/>
                <w:szCs w:val="18"/>
              </w:rPr>
              <w:t>Udaya-AP, Small Business Router</w:t>
            </w:r>
          </w:p>
        </w:tc>
        <w:tc>
          <w:tcPr>
            <w:tcW w:w="3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7B8BB" w14:textId="45FA2F54" w:rsidR="007165A2" w:rsidRPr="00720C2C" w:rsidRDefault="007165A2" w:rsidP="000A3DF4">
            <w:pPr>
              <w:pStyle w:val="TableContents"/>
              <w:rPr>
                <w:rFonts w:ascii="Calibri" w:hAnsi="Calibri" w:cs="Calibri"/>
                <w:sz w:val="18"/>
                <w:szCs w:val="18"/>
              </w:rPr>
            </w:pPr>
            <w:r w:rsidRPr="00720C2C">
              <w:rPr>
                <w:rFonts w:ascii="Calibri" w:hAnsi="Calibri" w:cs="Calibri"/>
                <w:sz w:val="18"/>
                <w:szCs w:val="18"/>
              </w:rPr>
              <w:t>Duration: December2019</w:t>
            </w:r>
            <w:proofErr w:type="gramStart"/>
            <w:r w:rsidRPr="00720C2C">
              <w:rPr>
                <w:rFonts w:ascii="Calibri" w:hAnsi="Calibri" w:cs="Calibri"/>
                <w:sz w:val="18"/>
                <w:szCs w:val="18"/>
              </w:rPr>
              <w:t xml:space="preserve">- </w:t>
            </w:r>
            <w:r w:rsidR="00E22712">
              <w:rPr>
                <w:rFonts w:ascii="Calibri" w:hAnsi="Calibri" w:cs="Calibri"/>
                <w:sz w:val="18"/>
                <w:szCs w:val="18"/>
              </w:rPr>
              <w:t xml:space="preserve"> Dec</w:t>
            </w:r>
            <w:proofErr w:type="gramEnd"/>
            <w:r w:rsidR="00E22712">
              <w:rPr>
                <w:rFonts w:ascii="Calibri" w:hAnsi="Calibri" w:cs="Calibri"/>
                <w:sz w:val="18"/>
                <w:szCs w:val="18"/>
              </w:rPr>
              <w:t xml:space="preserve"> 2021</w:t>
            </w:r>
          </w:p>
        </w:tc>
      </w:tr>
    </w:tbl>
    <w:p w14:paraId="7C9AFA8E" w14:textId="6D557BAC" w:rsidR="007165A2" w:rsidRPr="00720C2C" w:rsidRDefault="007165A2" w:rsidP="000A3DF4">
      <w:pPr>
        <w:pStyle w:val="BodyText"/>
        <w:numPr>
          <w:ilvl w:val="0"/>
          <w:numId w:val="7"/>
        </w:numPr>
        <w:spacing w:after="0"/>
        <w:jc w:val="both"/>
        <w:rPr>
          <w:rFonts w:ascii="Calibri" w:hAnsi="Calibri" w:cs="Calibri"/>
          <w:sz w:val="18"/>
          <w:szCs w:val="18"/>
        </w:rPr>
      </w:pPr>
      <w:proofErr w:type="spellStart"/>
      <w:r w:rsidRPr="00720C2C">
        <w:rPr>
          <w:rFonts w:ascii="Calibri" w:hAnsi="Calibri" w:cs="Calibri"/>
          <w:color w:val="000000"/>
          <w:sz w:val="18"/>
          <w:szCs w:val="18"/>
        </w:rPr>
        <w:t>Openwrt</w:t>
      </w:r>
      <w:proofErr w:type="spellEnd"/>
      <w:r w:rsidRPr="00720C2C">
        <w:rPr>
          <w:rFonts w:ascii="Calibri" w:hAnsi="Calibri" w:cs="Calibri"/>
          <w:color w:val="000000"/>
          <w:sz w:val="18"/>
          <w:szCs w:val="18"/>
        </w:rPr>
        <w:t xml:space="preserve"> build image and porting stuff for Qualcomm SDK</w:t>
      </w:r>
      <w:r w:rsidR="0080345F">
        <w:rPr>
          <w:rFonts w:ascii="Calibri" w:hAnsi="Calibri" w:cs="Calibri"/>
          <w:color w:val="000000"/>
          <w:sz w:val="18"/>
          <w:szCs w:val="18"/>
        </w:rPr>
        <w:t xml:space="preserve"> &amp; </w:t>
      </w:r>
      <w:proofErr w:type="spellStart"/>
      <w:r w:rsidR="0080345F" w:rsidRPr="00720C2C">
        <w:rPr>
          <w:rFonts w:ascii="Calibri" w:hAnsi="Calibri" w:cs="Calibri"/>
          <w:color w:val="000000"/>
          <w:sz w:val="18"/>
          <w:szCs w:val="18"/>
        </w:rPr>
        <w:t>Kenstel</w:t>
      </w:r>
      <w:proofErr w:type="spellEnd"/>
      <w:r w:rsidR="0080345F" w:rsidRPr="00720C2C">
        <w:rPr>
          <w:rFonts w:ascii="Calibri" w:hAnsi="Calibri" w:cs="Calibri"/>
          <w:color w:val="000000"/>
          <w:sz w:val="18"/>
          <w:szCs w:val="18"/>
        </w:rPr>
        <w:t xml:space="preserve"> SDK</w:t>
      </w:r>
    </w:p>
    <w:p w14:paraId="521BD20F" w14:textId="77777777" w:rsidR="007165A2" w:rsidRPr="00720C2C" w:rsidRDefault="007165A2" w:rsidP="000A3DF4">
      <w:pPr>
        <w:pStyle w:val="BodyText"/>
        <w:numPr>
          <w:ilvl w:val="0"/>
          <w:numId w:val="7"/>
        </w:numPr>
        <w:spacing w:after="0"/>
        <w:jc w:val="both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color w:val="000000"/>
          <w:sz w:val="18"/>
          <w:szCs w:val="18"/>
        </w:rPr>
        <w:t>Platform</w:t>
      </w:r>
      <w:r w:rsidR="00C07354" w:rsidRPr="00720C2C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720C2C">
        <w:rPr>
          <w:rFonts w:ascii="Calibri" w:hAnsi="Calibri" w:cs="Calibri"/>
          <w:color w:val="000000"/>
          <w:sz w:val="18"/>
          <w:szCs w:val="18"/>
        </w:rPr>
        <w:t xml:space="preserve">setup for </w:t>
      </w:r>
      <w:hyperlink r:id="rId9" w:history="1">
        <w:r w:rsidRPr="00720C2C">
          <w:rPr>
            <w:rStyle w:val="Hyperlink"/>
            <w:rFonts w:ascii="Calibri" w:hAnsi="Calibri" w:cs="Calibri"/>
            <w:color w:val="000000"/>
            <w:sz w:val="18"/>
            <w:szCs w:val="18"/>
          </w:rPr>
          <w:t>openwrt-19.07.7</w:t>
        </w:r>
        <w:r w:rsidR="00C07354" w:rsidRPr="00720C2C">
          <w:rPr>
            <w:rStyle w:val="Hyperlink"/>
            <w:rFonts w:ascii="Calibri" w:hAnsi="Calibri" w:cs="Calibri"/>
            <w:color w:val="000000"/>
            <w:sz w:val="18"/>
            <w:szCs w:val="18"/>
          </w:rPr>
          <w:t xml:space="preserve"> </w:t>
        </w:r>
        <w:r w:rsidRPr="00720C2C">
          <w:rPr>
            <w:rStyle w:val="Hyperlink"/>
            <w:rFonts w:ascii="Calibri" w:hAnsi="Calibri" w:cs="Calibri"/>
            <w:color w:val="000000"/>
            <w:sz w:val="18"/>
            <w:szCs w:val="18"/>
          </w:rPr>
          <w:t>-ipq40</w:t>
        </w:r>
        <w:r w:rsidR="00C07354" w:rsidRPr="00720C2C">
          <w:rPr>
            <w:rStyle w:val="Hyperlink"/>
            <w:rFonts w:ascii="Calibri" w:hAnsi="Calibri" w:cs="Calibri"/>
            <w:color w:val="000000"/>
            <w:sz w:val="18"/>
            <w:szCs w:val="18"/>
          </w:rPr>
          <w:t xml:space="preserve">xx </w:t>
        </w:r>
      </w:hyperlink>
    </w:p>
    <w:p w14:paraId="10566B75" w14:textId="383AB412" w:rsidR="007165A2" w:rsidRPr="00720C2C" w:rsidRDefault="007165A2" w:rsidP="000A3DF4">
      <w:pPr>
        <w:pStyle w:val="BodyText"/>
        <w:numPr>
          <w:ilvl w:val="0"/>
          <w:numId w:val="7"/>
        </w:numPr>
        <w:spacing w:after="0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color w:val="000000"/>
          <w:sz w:val="18"/>
          <w:szCs w:val="18"/>
        </w:rPr>
        <w:t>enable 16</w:t>
      </w:r>
      <w:r w:rsidR="006E7744">
        <w:rPr>
          <w:rFonts w:ascii="Calibri" w:hAnsi="Calibri" w:cs="Calibri"/>
          <w:color w:val="000000"/>
          <w:sz w:val="18"/>
          <w:szCs w:val="18"/>
        </w:rPr>
        <w:t>(3/</w:t>
      </w:r>
      <w:r w:rsidR="007C0C4B">
        <w:rPr>
          <w:rFonts w:ascii="Calibri" w:hAnsi="Calibri" w:cs="Calibri"/>
          <w:color w:val="000000"/>
          <w:sz w:val="18"/>
          <w:szCs w:val="18"/>
        </w:rPr>
        <w:t>13</w:t>
      </w:r>
      <w:r w:rsidR="006E7744">
        <w:rPr>
          <w:rFonts w:ascii="Calibri" w:hAnsi="Calibri" w:cs="Calibri"/>
          <w:color w:val="000000"/>
          <w:sz w:val="18"/>
          <w:szCs w:val="18"/>
        </w:rPr>
        <w:t>)</w:t>
      </w:r>
      <w:r w:rsidRPr="00720C2C">
        <w:rPr>
          <w:rFonts w:ascii="Calibri" w:hAnsi="Calibri" w:cs="Calibri"/>
          <w:color w:val="000000"/>
          <w:sz w:val="18"/>
          <w:szCs w:val="18"/>
        </w:rPr>
        <w:t xml:space="preserve"> SSID support for AP</w:t>
      </w:r>
      <w:r w:rsidR="00FB62BC">
        <w:rPr>
          <w:rFonts w:ascii="Calibri" w:hAnsi="Calibri" w:cs="Calibri"/>
          <w:color w:val="000000"/>
          <w:sz w:val="18"/>
          <w:szCs w:val="18"/>
        </w:rPr>
        <w:t xml:space="preserve"> for </w:t>
      </w:r>
      <w:proofErr w:type="spellStart"/>
      <w:r w:rsidR="00FB62BC">
        <w:rPr>
          <w:rFonts w:ascii="Calibri" w:hAnsi="Calibri" w:cs="Calibri"/>
          <w:color w:val="000000"/>
          <w:sz w:val="18"/>
          <w:szCs w:val="18"/>
        </w:rPr>
        <w:t>wifi</w:t>
      </w:r>
      <w:proofErr w:type="spellEnd"/>
      <w:r w:rsidR="00FB62BC">
        <w:rPr>
          <w:rFonts w:ascii="Calibri" w:hAnsi="Calibri" w:cs="Calibri"/>
          <w:color w:val="000000"/>
          <w:sz w:val="18"/>
          <w:szCs w:val="18"/>
        </w:rPr>
        <w:t xml:space="preserve"> standards </w:t>
      </w:r>
      <w:r w:rsidR="00FB62BC">
        <w:rPr>
          <w:rFonts w:ascii="Calibri" w:hAnsi="Calibri" w:cs="Calibri"/>
          <w:sz w:val="18"/>
          <w:szCs w:val="18"/>
        </w:rPr>
        <w:t>802.11b/a/g/n/ac</w:t>
      </w:r>
      <w:r w:rsidR="00416DF8">
        <w:rPr>
          <w:rFonts w:ascii="Calibri" w:hAnsi="Calibri" w:cs="Calibri"/>
          <w:sz w:val="18"/>
          <w:szCs w:val="18"/>
        </w:rPr>
        <w:t>, ax-basics</w:t>
      </w:r>
    </w:p>
    <w:p w14:paraId="332F0CA9" w14:textId="77777777" w:rsidR="0080345F" w:rsidRPr="00720C2C" w:rsidRDefault="0080345F" w:rsidP="000A3DF4">
      <w:pPr>
        <w:pStyle w:val="BodyText"/>
        <w:numPr>
          <w:ilvl w:val="0"/>
          <w:numId w:val="7"/>
        </w:numPr>
        <w:spacing w:after="0"/>
        <w:rPr>
          <w:rFonts w:ascii="Calibri" w:hAnsi="Calibri" w:cs="Calibri"/>
          <w:sz w:val="18"/>
          <w:szCs w:val="18"/>
        </w:rPr>
      </w:pPr>
      <w:r w:rsidRPr="0080345F">
        <w:rPr>
          <w:rFonts w:ascii="Calibri" w:hAnsi="Calibri" w:cs="Calibri"/>
          <w:color w:val="000000"/>
          <w:sz w:val="18"/>
          <w:szCs w:val="18"/>
        </w:rPr>
        <w:t xml:space="preserve">Features – 1. </w:t>
      </w:r>
      <w:r w:rsidR="007165A2" w:rsidRPr="0080345F">
        <w:rPr>
          <w:rFonts w:ascii="Calibri" w:hAnsi="Calibri" w:cs="Calibri"/>
          <w:color w:val="000000"/>
          <w:sz w:val="18"/>
          <w:szCs w:val="18"/>
        </w:rPr>
        <w:t>enable reverse-ssh features</w:t>
      </w:r>
      <w:r w:rsidRPr="0080345F">
        <w:rPr>
          <w:rFonts w:ascii="Calibri" w:hAnsi="Calibri" w:cs="Calibri"/>
          <w:color w:val="000000"/>
          <w:sz w:val="18"/>
          <w:szCs w:val="18"/>
        </w:rPr>
        <w:t xml:space="preserve">, 2. </w:t>
      </w:r>
      <w:r w:rsidR="00700D51" w:rsidRPr="0080345F">
        <w:rPr>
          <w:rFonts w:ascii="Calibri" w:hAnsi="Calibri" w:cs="Calibri"/>
          <w:color w:val="000000"/>
          <w:sz w:val="18"/>
          <w:szCs w:val="18"/>
        </w:rPr>
        <w:t>Developed DHCP relay from scratch</w:t>
      </w:r>
      <w:r w:rsidRPr="0080345F">
        <w:rPr>
          <w:rFonts w:ascii="Calibri" w:hAnsi="Calibri" w:cs="Calibri"/>
          <w:color w:val="000000"/>
          <w:sz w:val="18"/>
          <w:szCs w:val="18"/>
        </w:rPr>
        <w:t xml:space="preserve">, 3. </w:t>
      </w:r>
      <w:r w:rsidR="007165A2" w:rsidRPr="0080345F">
        <w:rPr>
          <w:rFonts w:ascii="Calibri" w:hAnsi="Calibri" w:cs="Calibri"/>
          <w:color w:val="000000"/>
          <w:sz w:val="18"/>
          <w:szCs w:val="18"/>
        </w:rPr>
        <w:t xml:space="preserve">enable </w:t>
      </w:r>
      <w:proofErr w:type="spellStart"/>
      <w:r w:rsidR="007165A2" w:rsidRPr="0080345F">
        <w:rPr>
          <w:rFonts w:ascii="Calibri" w:hAnsi="Calibri" w:cs="Calibri"/>
          <w:color w:val="000000"/>
          <w:sz w:val="18"/>
          <w:szCs w:val="18"/>
        </w:rPr>
        <w:t>mqtt</w:t>
      </w:r>
      <w:proofErr w:type="spellEnd"/>
      <w:r w:rsidR="007165A2" w:rsidRPr="0080345F">
        <w:rPr>
          <w:rFonts w:ascii="Calibri" w:hAnsi="Calibri" w:cs="Calibri"/>
          <w:color w:val="000000"/>
          <w:sz w:val="18"/>
          <w:szCs w:val="18"/>
        </w:rPr>
        <w:t xml:space="preserve"> </w:t>
      </w:r>
      <w:proofErr w:type="spellStart"/>
      <w:r w:rsidR="007165A2" w:rsidRPr="0080345F">
        <w:rPr>
          <w:rFonts w:ascii="Calibri" w:hAnsi="Calibri" w:cs="Calibri"/>
          <w:color w:val="000000"/>
          <w:sz w:val="18"/>
          <w:szCs w:val="18"/>
        </w:rPr>
        <w:t>json</w:t>
      </w:r>
      <w:proofErr w:type="spellEnd"/>
      <w:r w:rsidR="007165A2" w:rsidRPr="0080345F">
        <w:rPr>
          <w:rFonts w:ascii="Calibri" w:hAnsi="Calibri" w:cs="Calibri"/>
          <w:color w:val="000000"/>
          <w:sz w:val="18"/>
          <w:szCs w:val="18"/>
        </w:rPr>
        <w:t xml:space="preserve"> req-</w:t>
      </w:r>
      <w:proofErr w:type="spellStart"/>
      <w:r w:rsidR="007165A2" w:rsidRPr="0080345F">
        <w:rPr>
          <w:rFonts w:ascii="Calibri" w:hAnsi="Calibri" w:cs="Calibri"/>
          <w:color w:val="000000"/>
          <w:sz w:val="18"/>
          <w:szCs w:val="18"/>
        </w:rPr>
        <w:t>reponse</w:t>
      </w:r>
      <w:proofErr w:type="spellEnd"/>
      <w:r w:rsidR="007165A2" w:rsidRPr="0080345F">
        <w:rPr>
          <w:rFonts w:ascii="Calibri" w:hAnsi="Calibri" w:cs="Calibri"/>
          <w:color w:val="000000"/>
          <w:sz w:val="18"/>
          <w:szCs w:val="18"/>
        </w:rPr>
        <w:t xml:space="preserve"> setup for remote monitoring A</w:t>
      </w:r>
      <w:r w:rsidRPr="0080345F">
        <w:rPr>
          <w:rFonts w:ascii="Calibri" w:hAnsi="Calibri" w:cs="Calibri"/>
          <w:color w:val="000000"/>
          <w:sz w:val="18"/>
          <w:szCs w:val="18"/>
        </w:rPr>
        <w:t>p</w:t>
      </w:r>
      <w:r w:rsidR="007165A2" w:rsidRPr="0080345F">
        <w:rPr>
          <w:rFonts w:ascii="Calibri" w:hAnsi="Calibri" w:cs="Calibri"/>
          <w:color w:val="000000"/>
          <w:sz w:val="18"/>
          <w:szCs w:val="18"/>
        </w:rPr>
        <w:t>s</w:t>
      </w:r>
      <w:r>
        <w:rPr>
          <w:rFonts w:ascii="Calibri" w:hAnsi="Calibri" w:cs="Calibri"/>
          <w:color w:val="000000"/>
          <w:sz w:val="18"/>
          <w:szCs w:val="18"/>
        </w:rPr>
        <w:t xml:space="preserve">, 4. </w:t>
      </w:r>
      <w:r w:rsidRPr="00720C2C">
        <w:rPr>
          <w:rFonts w:ascii="Calibri" w:hAnsi="Calibri" w:cs="Calibri"/>
          <w:color w:val="000000"/>
          <w:sz w:val="18"/>
          <w:szCs w:val="18"/>
        </w:rPr>
        <w:t>Enable cascading of Aps in bridge mode</w:t>
      </w:r>
      <w:r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720C2C">
        <w:rPr>
          <w:rFonts w:ascii="Calibri" w:hAnsi="Calibri" w:cs="Calibri"/>
          <w:color w:val="000000"/>
          <w:sz w:val="18"/>
          <w:szCs w:val="18"/>
        </w:rPr>
        <w:t>(AP1—AP2—AP3</w:t>
      </w:r>
      <w:proofErr w:type="gramStart"/>
      <w:r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720C2C">
        <w:rPr>
          <w:rFonts w:ascii="Calibri" w:hAnsi="Calibri" w:cs="Calibri"/>
          <w:color w:val="000000"/>
          <w:sz w:val="18"/>
          <w:szCs w:val="18"/>
        </w:rPr>
        <w:t>..</w:t>
      </w:r>
      <w:proofErr w:type="gramEnd"/>
      <w:r w:rsidRPr="00720C2C">
        <w:rPr>
          <w:rFonts w:ascii="Calibri" w:hAnsi="Calibri" w:cs="Calibri"/>
          <w:color w:val="000000"/>
          <w:sz w:val="18"/>
          <w:szCs w:val="18"/>
        </w:rPr>
        <w:t>)</w:t>
      </w:r>
    </w:p>
    <w:p w14:paraId="4D5007F4" w14:textId="77777777" w:rsidR="00342B95" w:rsidRPr="00720C2C" w:rsidRDefault="007165A2" w:rsidP="000A3DF4">
      <w:pPr>
        <w:pStyle w:val="BodyText"/>
        <w:numPr>
          <w:ilvl w:val="0"/>
          <w:numId w:val="7"/>
        </w:numPr>
        <w:spacing w:after="0"/>
        <w:rPr>
          <w:rFonts w:ascii="Calibri" w:hAnsi="Calibri" w:cs="Calibri"/>
          <w:sz w:val="18"/>
          <w:szCs w:val="18"/>
        </w:rPr>
      </w:pPr>
      <w:proofErr w:type="spellStart"/>
      <w:r w:rsidRPr="00720C2C">
        <w:rPr>
          <w:rFonts w:ascii="Calibri" w:hAnsi="Calibri" w:cs="Calibri"/>
          <w:color w:val="000000"/>
          <w:sz w:val="18"/>
          <w:szCs w:val="18"/>
        </w:rPr>
        <w:t>Openwrt</w:t>
      </w:r>
      <w:proofErr w:type="spellEnd"/>
      <w:r w:rsidRPr="00720C2C">
        <w:rPr>
          <w:rFonts w:ascii="Calibri" w:hAnsi="Calibri" w:cs="Calibri"/>
          <w:color w:val="000000"/>
          <w:sz w:val="18"/>
          <w:szCs w:val="18"/>
        </w:rPr>
        <w:t xml:space="preserve"> </w:t>
      </w:r>
      <w:proofErr w:type="spellStart"/>
      <w:r w:rsidRPr="00720C2C">
        <w:rPr>
          <w:rFonts w:ascii="Calibri" w:hAnsi="Calibri" w:cs="Calibri"/>
          <w:color w:val="000000"/>
          <w:sz w:val="18"/>
          <w:szCs w:val="18"/>
        </w:rPr>
        <w:t>uci</w:t>
      </w:r>
      <w:proofErr w:type="spellEnd"/>
      <w:r w:rsidRPr="00720C2C">
        <w:rPr>
          <w:rFonts w:ascii="Calibri" w:hAnsi="Calibri" w:cs="Calibri"/>
          <w:color w:val="000000"/>
          <w:sz w:val="18"/>
          <w:szCs w:val="18"/>
        </w:rPr>
        <w:t xml:space="preserve"> support added for mac learn limit setting</w:t>
      </w:r>
      <w:r w:rsidR="00342B95">
        <w:rPr>
          <w:rFonts w:ascii="Calibri" w:hAnsi="Calibri" w:cs="Calibri"/>
          <w:color w:val="000000"/>
          <w:sz w:val="18"/>
          <w:szCs w:val="18"/>
        </w:rPr>
        <w:t xml:space="preserve">, </w:t>
      </w:r>
      <w:r w:rsidR="00342B95" w:rsidRPr="00720C2C">
        <w:rPr>
          <w:rFonts w:ascii="Calibri" w:hAnsi="Calibri" w:cs="Calibri"/>
          <w:color w:val="000000"/>
          <w:sz w:val="18"/>
          <w:szCs w:val="18"/>
        </w:rPr>
        <w:t>enable list view for connected client for AP</w:t>
      </w:r>
    </w:p>
    <w:p w14:paraId="587D1533" w14:textId="77777777" w:rsidR="007165A2" w:rsidRPr="00ED51AF" w:rsidRDefault="007165A2" w:rsidP="000A3DF4">
      <w:pPr>
        <w:pStyle w:val="BodyText"/>
        <w:numPr>
          <w:ilvl w:val="0"/>
          <w:numId w:val="7"/>
        </w:numPr>
        <w:spacing w:after="0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color w:val="000000"/>
          <w:sz w:val="18"/>
          <w:szCs w:val="18"/>
        </w:rPr>
        <w:t xml:space="preserve">Develop parental control </w:t>
      </w:r>
      <w:r w:rsidR="00F62CBC" w:rsidRPr="00720C2C">
        <w:rPr>
          <w:rFonts w:ascii="Calibri" w:hAnsi="Calibri" w:cs="Calibri"/>
          <w:color w:val="000000"/>
          <w:sz w:val="18"/>
          <w:szCs w:val="18"/>
        </w:rPr>
        <w:t xml:space="preserve">(using </w:t>
      </w:r>
      <w:proofErr w:type="spellStart"/>
      <w:r w:rsidR="00F62CBC" w:rsidRPr="00720C2C">
        <w:rPr>
          <w:rFonts w:ascii="Calibri" w:hAnsi="Calibri" w:cs="Calibri"/>
          <w:color w:val="000000"/>
          <w:sz w:val="18"/>
          <w:szCs w:val="18"/>
        </w:rPr>
        <w:t>uci</w:t>
      </w:r>
      <w:proofErr w:type="spellEnd"/>
      <w:r w:rsidR="00F62CBC" w:rsidRPr="00720C2C">
        <w:rPr>
          <w:rFonts w:ascii="Calibri" w:hAnsi="Calibri" w:cs="Calibri"/>
          <w:color w:val="000000"/>
          <w:sz w:val="18"/>
          <w:szCs w:val="18"/>
        </w:rPr>
        <w:t xml:space="preserve"> &amp; /</w:t>
      </w:r>
      <w:proofErr w:type="spellStart"/>
      <w:r w:rsidR="00F62CBC" w:rsidRPr="00720C2C">
        <w:rPr>
          <w:rFonts w:ascii="Calibri" w:hAnsi="Calibri" w:cs="Calibri"/>
          <w:color w:val="000000"/>
          <w:sz w:val="18"/>
          <w:szCs w:val="18"/>
        </w:rPr>
        <w:t>etc</w:t>
      </w:r>
      <w:proofErr w:type="spellEnd"/>
      <w:r w:rsidR="00F62CBC" w:rsidRPr="00720C2C">
        <w:rPr>
          <w:rFonts w:ascii="Calibri" w:hAnsi="Calibri" w:cs="Calibri"/>
          <w:color w:val="000000"/>
          <w:sz w:val="18"/>
          <w:szCs w:val="18"/>
        </w:rPr>
        <w:t>/</w:t>
      </w:r>
      <w:proofErr w:type="spellStart"/>
      <w:proofErr w:type="gramStart"/>
      <w:r w:rsidR="00F62CBC" w:rsidRPr="00720C2C">
        <w:rPr>
          <w:rFonts w:ascii="Calibri" w:hAnsi="Calibri" w:cs="Calibri"/>
          <w:color w:val="000000"/>
          <w:sz w:val="18"/>
          <w:szCs w:val="18"/>
        </w:rPr>
        <w:t>init.d</w:t>
      </w:r>
      <w:proofErr w:type="spellEnd"/>
      <w:proofErr w:type="gramEnd"/>
      <w:r w:rsidR="00F62CBC" w:rsidRPr="00720C2C">
        <w:rPr>
          <w:rFonts w:ascii="Calibri" w:hAnsi="Calibri" w:cs="Calibri"/>
          <w:color w:val="000000"/>
          <w:sz w:val="18"/>
          <w:szCs w:val="18"/>
        </w:rPr>
        <w:t xml:space="preserve">/firewall via </w:t>
      </w:r>
      <w:proofErr w:type="spellStart"/>
      <w:r w:rsidR="00F62CBC" w:rsidRPr="00720C2C">
        <w:rPr>
          <w:rFonts w:ascii="Calibri" w:hAnsi="Calibri" w:cs="Calibri"/>
          <w:color w:val="000000"/>
          <w:sz w:val="18"/>
          <w:szCs w:val="18"/>
        </w:rPr>
        <w:t>scipt</w:t>
      </w:r>
      <w:proofErr w:type="spellEnd"/>
      <w:r w:rsidR="00F62CBC" w:rsidRPr="00720C2C">
        <w:rPr>
          <w:rFonts w:ascii="Calibri" w:hAnsi="Calibri" w:cs="Calibri"/>
          <w:color w:val="000000"/>
          <w:sz w:val="18"/>
          <w:szCs w:val="18"/>
        </w:rPr>
        <w:t>)</w:t>
      </w:r>
    </w:p>
    <w:p w14:paraId="482B9995" w14:textId="7DCFD5D9" w:rsidR="00ED51AF" w:rsidRPr="00720C2C" w:rsidRDefault="00ED51AF" w:rsidP="000A3DF4">
      <w:pPr>
        <w:pStyle w:val="BodyText"/>
        <w:numPr>
          <w:ilvl w:val="0"/>
          <w:numId w:val="7"/>
        </w:numPr>
        <w:spacing w:after="0"/>
        <w:rPr>
          <w:rFonts w:ascii="Calibri" w:hAnsi="Calibri" w:cs="Calibri"/>
          <w:sz w:val="18"/>
          <w:szCs w:val="18"/>
        </w:rPr>
      </w:pPr>
      <w:r w:rsidRPr="00ED51AF">
        <w:rPr>
          <w:rFonts w:ascii="Calibri" w:hAnsi="Calibri" w:cs="Calibri"/>
          <w:sz w:val="18"/>
          <w:szCs w:val="18"/>
        </w:rPr>
        <w:t xml:space="preserve">Configured and validated </w:t>
      </w:r>
      <w:proofErr w:type="spellStart"/>
      <w:r w:rsidRPr="00ED51AF">
        <w:rPr>
          <w:rFonts w:ascii="Calibri" w:hAnsi="Calibri" w:cs="Calibri"/>
          <w:sz w:val="18"/>
          <w:szCs w:val="18"/>
        </w:rPr>
        <w:t>Yocto</w:t>
      </w:r>
      <w:proofErr w:type="spellEnd"/>
      <w:r w:rsidRPr="00ED51AF">
        <w:rPr>
          <w:rFonts w:ascii="Calibri" w:hAnsi="Calibri" w:cs="Calibri"/>
          <w:sz w:val="18"/>
          <w:szCs w:val="18"/>
        </w:rPr>
        <w:t xml:space="preserve"> Project builds (</w:t>
      </w:r>
      <w:proofErr w:type="spellStart"/>
      <w:r w:rsidRPr="00ED51AF">
        <w:rPr>
          <w:rFonts w:ascii="Calibri" w:hAnsi="Calibri" w:cs="Calibri"/>
          <w:sz w:val="18"/>
          <w:szCs w:val="18"/>
        </w:rPr>
        <w:t>Bitbake</w:t>
      </w:r>
      <w:proofErr w:type="spellEnd"/>
      <w:r w:rsidRPr="00ED51AF">
        <w:rPr>
          <w:rFonts w:ascii="Calibri" w:hAnsi="Calibri" w:cs="Calibri"/>
          <w:sz w:val="18"/>
          <w:szCs w:val="18"/>
        </w:rPr>
        <w:t>), including image generation &amp; deployment on target hardware.</w:t>
      </w:r>
    </w:p>
    <w:p w14:paraId="51A3194C" w14:textId="0CF32A83" w:rsidR="007165A2" w:rsidRPr="00720C2C" w:rsidRDefault="007165A2" w:rsidP="000A3DF4">
      <w:pPr>
        <w:pStyle w:val="BodyText"/>
        <w:numPr>
          <w:ilvl w:val="0"/>
          <w:numId w:val="7"/>
        </w:numPr>
        <w:spacing w:after="0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color w:val="000000"/>
          <w:sz w:val="18"/>
          <w:szCs w:val="18"/>
        </w:rPr>
        <w:t>Bug fixing</w:t>
      </w:r>
      <w:r w:rsidR="00720C2C" w:rsidRPr="00720C2C">
        <w:rPr>
          <w:rFonts w:ascii="Calibri" w:hAnsi="Calibri" w:cs="Calibri"/>
          <w:color w:val="000000"/>
          <w:sz w:val="18"/>
          <w:szCs w:val="18"/>
        </w:rPr>
        <w:t xml:space="preserve"> &amp; </w:t>
      </w:r>
      <w:r w:rsidR="002A0D4B">
        <w:rPr>
          <w:rFonts w:ascii="Calibri" w:hAnsi="Calibri" w:cs="Calibri"/>
          <w:color w:val="000000"/>
          <w:sz w:val="18"/>
          <w:szCs w:val="18"/>
        </w:rPr>
        <w:t xml:space="preserve">field </w:t>
      </w:r>
      <w:r w:rsidRPr="00720C2C">
        <w:rPr>
          <w:rFonts w:ascii="Calibri" w:hAnsi="Calibri" w:cs="Calibri"/>
          <w:color w:val="000000"/>
          <w:sz w:val="18"/>
          <w:szCs w:val="18"/>
        </w:rPr>
        <w:t>Customer issue</w:t>
      </w:r>
      <w:r w:rsidR="00720C2C" w:rsidRPr="00720C2C">
        <w:rPr>
          <w:rFonts w:ascii="Calibri" w:hAnsi="Calibri" w:cs="Calibri"/>
          <w:color w:val="000000"/>
          <w:sz w:val="18"/>
          <w:szCs w:val="18"/>
        </w:rPr>
        <w:t>s</w:t>
      </w:r>
    </w:p>
    <w:p w14:paraId="3D847E9D" w14:textId="77777777" w:rsidR="002077F4" w:rsidRPr="002077F4" w:rsidRDefault="002077F4" w:rsidP="000A3DF4">
      <w:pPr>
        <w:pStyle w:val="BodyText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  <w:lang w:val="en-IN"/>
        </w:rPr>
      </w:pPr>
      <w:r w:rsidRPr="002077F4">
        <w:rPr>
          <w:rFonts w:ascii="Calibri" w:hAnsi="Calibri" w:cs="Calibri"/>
          <w:b/>
          <w:bCs/>
          <w:sz w:val="18"/>
          <w:szCs w:val="18"/>
        </w:rPr>
        <w:t>Skill Used</w:t>
      </w:r>
      <w:r w:rsidRPr="002077F4">
        <w:rPr>
          <w:rFonts w:ascii="Calibri" w:hAnsi="Calibri" w:cs="Calibri"/>
          <w:sz w:val="18"/>
          <w:szCs w:val="18"/>
          <w:lang w:val="en-IN"/>
        </w:rPr>
        <w:tab/>
      </w:r>
      <w:r w:rsidRPr="002077F4">
        <w:rPr>
          <w:rFonts w:ascii="Calibri" w:hAnsi="Calibri" w:cs="Calibri"/>
          <w:sz w:val="18"/>
          <w:szCs w:val="18"/>
          <w:lang w:val="en-IN"/>
        </w:rPr>
        <w:tab/>
      </w:r>
      <w:r w:rsidRPr="002077F4">
        <w:rPr>
          <w:rFonts w:ascii="Calibri" w:hAnsi="Calibri" w:cs="Calibri"/>
          <w:b/>
          <w:bCs/>
          <w:sz w:val="18"/>
          <w:szCs w:val="18"/>
        </w:rPr>
        <w:t>:</w:t>
      </w:r>
      <w:r w:rsidRPr="002077F4">
        <w:rPr>
          <w:rFonts w:ascii="Calibri" w:hAnsi="Calibri" w:cs="Calibri"/>
          <w:sz w:val="18"/>
          <w:szCs w:val="18"/>
          <w:lang w:val="en-IN"/>
        </w:rPr>
        <w:tab/>
      </w:r>
      <w:r w:rsidRPr="002077F4">
        <w:rPr>
          <w:rFonts w:ascii="Calibri" w:hAnsi="Calibri" w:cs="Calibri"/>
          <w:sz w:val="18"/>
          <w:szCs w:val="18"/>
        </w:rPr>
        <w:t>feature support, bugfix</w:t>
      </w:r>
      <w:r w:rsidRPr="002077F4">
        <w:rPr>
          <w:rFonts w:ascii="Calibri" w:hAnsi="Calibri" w:cs="Calibri"/>
          <w:sz w:val="18"/>
          <w:szCs w:val="18"/>
          <w:lang w:val="en-IN"/>
        </w:rPr>
        <w:t> </w:t>
      </w:r>
    </w:p>
    <w:p w14:paraId="1EFA31BD" w14:textId="4B795E1E" w:rsidR="002077F4" w:rsidRPr="002077F4" w:rsidRDefault="002077F4" w:rsidP="000A3DF4">
      <w:pPr>
        <w:pStyle w:val="BodyText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  <w:lang w:val="en-IN"/>
        </w:rPr>
      </w:pPr>
      <w:r w:rsidRPr="002077F4">
        <w:rPr>
          <w:rFonts w:ascii="Calibri" w:hAnsi="Calibri" w:cs="Calibri"/>
          <w:b/>
          <w:bCs/>
          <w:sz w:val="18"/>
          <w:szCs w:val="18"/>
        </w:rPr>
        <w:t>Tools &amp; Kits </w:t>
      </w:r>
      <w:r w:rsidRPr="002077F4">
        <w:rPr>
          <w:rFonts w:ascii="Calibri" w:hAnsi="Calibri" w:cs="Calibri"/>
          <w:sz w:val="18"/>
          <w:szCs w:val="18"/>
          <w:lang w:val="en-IN"/>
        </w:rPr>
        <w:tab/>
      </w:r>
      <w:r w:rsidRPr="002077F4">
        <w:rPr>
          <w:rFonts w:ascii="Calibri" w:hAnsi="Calibri" w:cs="Calibri"/>
          <w:sz w:val="18"/>
          <w:szCs w:val="18"/>
          <w:lang w:val="en-IN"/>
        </w:rPr>
        <w:tab/>
      </w:r>
      <w:r w:rsidRPr="002077F4">
        <w:rPr>
          <w:rFonts w:ascii="Calibri" w:hAnsi="Calibri" w:cs="Calibri"/>
          <w:b/>
          <w:bCs/>
          <w:sz w:val="18"/>
          <w:szCs w:val="18"/>
        </w:rPr>
        <w:t>:</w:t>
      </w:r>
      <w:r w:rsidRPr="002077F4">
        <w:rPr>
          <w:rFonts w:ascii="Calibri" w:hAnsi="Calibri" w:cs="Calibri"/>
          <w:sz w:val="18"/>
          <w:szCs w:val="18"/>
          <w:lang w:val="en-IN"/>
        </w:rPr>
        <w:tab/>
      </w:r>
      <w:proofErr w:type="spellStart"/>
      <w:r w:rsidRPr="002077F4">
        <w:rPr>
          <w:rFonts w:ascii="Calibri" w:hAnsi="Calibri" w:cs="Calibri"/>
          <w:sz w:val="18"/>
          <w:szCs w:val="18"/>
        </w:rPr>
        <w:t>tcpdump</w:t>
      </w:r>
      <w:proofErr w:type="spellEnd"/>
      <w:r w:rsidRPr="002077F4">
        <w:rPr>
          <w:rFonts w:ascii="Calibri" w:hAnsi="Calibri" w:cs="Calibri"/>
          <w:sz w:val="18"/>
          <w:szCs w:val="18"/>
        </w:rPr>
        <w:t xml:space="preserve">, </w:t>
      </w:r>
      <w:proofErr w:type="spellStart"/>
      <w:r w:rsidR="00D65D63">
        <w:rPr>
          <w:rFonts w:ascii="Calibri" w:hAnsi="Calibri" w:cs="Calibri"/>
          <w:sz w:val="18"/>
          <w:szCs w:val="18"/>
        </w:rPr>
        <w:t>Yocto</w:t>
      </w:r>
      <w:proofErr w:type="spellEnd"/>
      <w:r w:rsidR="00D65D63">
        <w:rPr>
          <w:rFonts w:ascii="Calibri" w:hAnsi="Calibri" w:cs="Calibri"/>
          <w:sz w:val="18"/>
          <w:szCs w:val="18"/>
        </w:rPr>
        <w:t xml:space="preserve"> project, </w:t>
      </w:r>
      <w:proofErr w:type="spellStart"/>
      <w:r w:rsidR="00D65D63">
        <w:rPr>
          <w:rFonts w:ascii="Calibri" w:hAnsi="Calibri" w:cs="Calibri"/>
          <w:sz w:val="18"/>
          <w:szCs w:val="18"/>
        </w:rPr>
        <w:t>Bitbake</w:t>
      </w:r>
      <w:proofErr w:type="spellEnd"/>
      <w:r w:rsidR="00D65D63">
        <w:rPr>
          <w:rFonts w:ascii="Calibri" w:hAnsi="Calibri" w:cs="Calibri"/>
          <w:sz w:val="18"/>
          <w:szCs w:val="18"/>
        </w:rPr>
        <w:t xml:space="preserve">, </w:t>
      </w:r>
      <w:r w:rsidRPr="002077F4">
        <w:rPr>
          <w:rFonts w:ascii="Calibri" w:hAnsi="Calibri" w:cs="Calibri"/>
          <w:sz w:val="18"/>
          <w:szCs w:val="18"/>
        </w:rPr>
        <w:t>Wireshark, </w:t>
      </w:r>
      <w:proofErr w:type="spellStart"/>
      <w:r w:rsidRPr="002077F4">
        <w:rPr>
          <w:rFonts w:ascii="Calibri" w:hAnsi="Calibri" w:cs="Calibri"/>
          <w:sz w:val="18"/>
          <w:szCs w:val="18"/>
        </w:rPr>
        <w:t>strace</w:t>
      </w:r>
      <w:proofErr w:type="spellEnd"/>
      <w:r w:rsidRPr="002077F4">
        <w:rPr>
          <w:rFonts w:ascii="Calibri" w:hAnsi="Calibri" w:cs="Calibri"/>
          <w:sz w:val="18"/>
          <w:szCs w:val="18"/>
        </w:rPr>
        <w:t>, perf</w:t>
      </w:r>
      <w:r w:rsidRPr="002077F4">
        <w:rPr>
          <w:rFonts w:ascii="Calibri" w:hAnsi="Calibri" w:cs="Calibri"/>
          <w:b/>
          <w:bCs/>
          <w:sz w:val="18"/>
          <w:szCs w:val="18"/>
        </w:rPr>
        <w:t> </w:t>
      </w:r>
      <w:r w:rsidRPr="002077F4">
        <w:rPr>
          <w:rFonts w:ascii="Calibri" w:hAnsi="Calibri" w:cs="Calibri"/>
          <w:sz w:val="18"/>
          <w:szCs w:val="18"/>
          <w:lang w:val="en-IN"/>
        </w:rPr>
        <w:t> </w:t>
      </w:r>
    </w:p>
    <w:p w14:paraId="232FE253" w14:textId="66E38EED" w:rsidR="002077F4" w:rsidRPr="002077F4" w:rsidRDefault="002077F4" w:rsidP="000A3DF4">
      <w:pPr>
        <w:pStyle w:val="BodyText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  <w:lang w:val="en-IN"/>
        </w:rPr>
      </w:pPr>
      <w:r w:rsidRPr="002077F4">
        <w:rPr>
          <w:rFonts w:ascii="Calibri" w:hAnsi="Calibri" w:cs="Calibri"/>
          <w:b/>
          <w:bCs/>
          <w:sz w:val="18"/>
          <w:szCs w:val="18"/>
        </w:rPr>
        <w:t>Technology Used</w:t>
      </w:r>
      <w:r w:rsidRPr="002077F4">
        <w:rPr>
          <w:rFonts w:ascii="Calibri" w:hAnsi="Calibri" w:cs="Calibri"/>
          <w:sz w:val="18"/>
          <w:szCs w:val="18"/>
          <w:lang w:val="en-IN"/>
        </w:rPr>
        <w:tab/>
      </w:r>
      <w:r w:rsidRPr="002077F4">
        <w:rPr>
          <w:rFonts w:ascii="Calibri" w:hAnsi="Calibri" w:cs="Calibri"/>
          <w:b/>
          <w:bCs/>
          <w:sz w:val="18"/>
          <w:szCs w:val="18"/>
        </w:rPr>
        <w:t>:</w:t>
      </w:r>
      <w:r w:rsidRPr="002077F4">
        <w:rPr>
          <w:rFonts w:ascii="Calibri" w:hAnsi="Calibri" w:cs="Calibri"/>
          <w:sz w:val="18"/>
          <w:szCs w:val="18"/>
          <w:lang w:val="en-IN"/>
        </w:rPr>
        <w:tab/>
      </w:r>
      <w:r w:rsidRPr="002077F4">
        <w:rPr>
          <w:rFonts w:ascii="Calibri" w:hAnsi="Calibri" w:cs="Calibri"/>
          <w:sz w:val="18"/>
          <w:szCs w:val="18"/>
        </w:rPr>
        <w:t>C, Linux, </w:t>
      </w:r>
      <w:proofErr w:type="spellStart"/>
      <w:r w:rsidRPr="002077F4">
        <w:rPr>
          <w:rFonts w:ascii="Calibri" w:hAnsi="Calibri" w:cs="Calibri"/>
          <w:sz w:val="18"/>
          <w:szCs w:val="18"/>
        </w:rPr>
        <w:t>openwrt</w:t>
      </w:r>
      <w:proofErr w:type="spellEnd"/>
      <w:r w:rsidRPr="002077F4">
        <w:rPr>
          <w:rFonts w:ascii="Calibri" w:hAnsi="Calibri" w:cs="Calibri"/>
          <w:sz w:val="18"/>
          <w:szCs w:val="18"/>
        </w:rPr>
        <w:t>, UCI, LUCI web, 802.11b/a/g/n/</w:t>
      </w:r>
      <w:proofErr w:type="spellStart"/>
      <w:r w:rsidRPr="002077F4">
        <w:rPr>
          <w:rFonts w:ascii="Calibri" w:hAnsi="Calibri" w:cs="Calibri"/>
          <w:sz w:val="18"/>
          <w:szCs w:val="18"/>
        </w:rPr>
        <w:t>ac</w:t>
      </w:r>
      <w:proofErr w:type="spellEnd"/>
      <w:r w:rsidRPr="002077F4">
        <w:rPr>
          <w:rFonts w:ascii="Calibri" w:hAnsi="Calibri" w:cs="Calibri"/>
          <w:sz w:val="18"/>
          <w:szCs w:val="18"/>
        </w:rPr>
        <w:t>/ax, TCP/IP</w:t>
      </w:r>
      <w:r w:rsidRPr="002077F4">
        <w:rPr>
          <w:rFonts w:ascii="Calibri" w:hAnsi="Calibri" w:cs="Calibri"/>
          <w:sz w:val="18"/>
          <w:szCs w:val="18"/>
          <w:lang w:val="en-IN"/>
        </w:rPr>
        <w:t> </w:t>
      </w:r>
    </w:p>
    <w:p w14:paraId="1632E804" w14:textId="77777777" w:rsidR="007165A2" w:rsidRPr="00720C2C" w:rsidRDefault="007165A2" w:rsidP="000A3DF4">
      <w:pPr>
        <w:pStyle w:val="BodyText"/>
        <w:spacing w:after="0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  <w:u w:val="single"/>
        </w:rPr>
        <w:t xml:space="preserve">Project </w:t>
      </w:r>
      <w:r w:rsidR="00127077" w:rsidRPr="00720C2C">
        <w:rPr>
          <w:rFonts w:ascii="Calibri" w:hAnsi="Calibri" w:cs="Calibri"/>
          <w:b/>
          <w:sz w:val="18"/>
          <w:szCs w:val="18"/>
          <w:u w:val="single"/>
        </w:rPr>
        <w:t>3</w:t>
      </w:r>
      <w:r w:rsidRPr="00720C2C">
        <w:rPr>
          <w:rFonts w:ascii="Calibri" w:hAnsi="Calibri" w:cs="Calibri"/>
          <w:sz w:val="18"/>
          <w:szCs w:val="18"/>
        </w:rPr>
        <w:t>:</w:t>
      </w:r>
    </w:p>
    <w:tbl>
      <w:tblPr>
        <w:tblW w:w="0" w:type="auto"/>
        <w:tblInd w:w="-3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69"/>
        <w:gridCol w:w="3031"/>
      </w:tblGrid>
      <w:tr w:rsidR="007165A2" w:rsidRPr="00720C2C" w14:paraId="7082ABE9" w14:textId="77777777">
        <w:trPr>
          <w:trHeight w:val="280"/>
        </w:trPr>
        <w:tc>
          <w:tcPr>
            <w:tcW w:w="6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FB978D" w14:textId="77777777" w:rsidR="007165A2" w:rsidRPr="00720C2C" w:rsidRDefault="007165A2" w:rsidP="000A3DF4">
            <w:pPr>
              <w:pStyle w:val="TableContents"/>
              <w:rPr>
                <w:rFonts w:ascii="Calibri" w:hAnsi="Calibri" w:cs="Calibri"/>
                <w:sz w:val="18"/>
                <w:szCs w:val="18"/>
              </w:rPr>
            </w:pPr>
            <w:r w:rsidRPr="00720C2C">
              <w:rPr>
                <w:rFonts w:ascii="Calibri" w:hAnsi="Calibri" w:cs="Calibri"/>
                <w:sz w:val="18"/>
                <w:szCs w:val="18"/>
              </w:rPr>
              <w:t xml:space="preserve">Client: </w:t>
            </w:r>
            <w:proofErr w:type="gramStart"/>
            <w:r w:rsidRPr="00720C2C">
              <w:rPr>
                <w:rFonts w:ascii="Calibri" w:hAnsi="Calibri" w:cs="Calibri"/>
                <w:b/>
                <w:bCs/>
                <w:sz w:val="18"/>
                <w:szCs w:val="18"/>
              </w:rPr>
              <w:t>Belden,  Hirschmann</w:t>
            </w:r>
            <w:proofErr w:type="gramEnd"/>
          </w:p>
        </w:tc>
        <w:tc>
          <w:tcPr>
            <w:tcW w:w="3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1DB9C" w14:textId="77777777" w:rsidR="007165A2" w:rsidRPr="00720C2C" w:rsidRDefault="007165A2" w:rsidP="000A3DF4">
            <w:pPr>
              <w:pStyle w:val="TableContents"/>
              <w:rPr>
                <w:rFonts w:ascii="Calibri" w:hAnsi="Calibri" w:cs="Calibri"/>
                <w:sz w:val="18"/>
                <w:szCs w:val="18"/>
              </w:rPr>
            </w:pPr>
            <w:r w:rsidRPr="00720C2C">
              <w:rPr>
                <w:rFonts w:ascii="Calibri" w:hAnsi="Calibri" w:cs="Calibri"/>
                <w:sz w:val="18"/>
                <w:szCs w:val="18"/>
              </w:rPr>
              <w:t xml:space="preserve">Environment: </w:t>
            </w:r>
            <w:proofErr w:type="spellStart"/>
            <w:r w:rsidRPr="00B225AB">
              <w:rPr>
                <w:rFonts w:ascii="Calibri" w:hAnsi="Calibri" w:cs="Calibri"/>
                <w:b/>
                <w:bCs/>
                <w:sz w:val="18"/>
                <w:szCs w:val="18"/>
              </w:rPr>
              <w:t>Incedo</w:t>
            </w:r>
            <w:proofErr w:type="spellEnd"/>
            <w:r w:rsidRPr="00B225AB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R&amp;D</w:t>
            </w:r>
            <w:r w:rsidRPr="00720C2C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</w:tc>
      </w:tr>
      <w:tr w:rsidR="007165A2" w:rsidRPr="00720C2C" w14:paraId="5A65A2EF" w14:textId="77777777">
        <w:trPr>
          <w:trHeight w:val="208"/>
        </w:trPr>
        <w:tc>
          <w:tcPr>
            <w:tcW w:w="6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0A0B58" w14:textId="77777777" w:rsidR="007165A2" w:rsidRPr="00720C2C" w:rsidRDefault="007165A2" w:rsidP="000A3DF4">
            <w:pPr>
              <w:pStyle w:val="TableContents"/>
              <w:rPr>
                <w:rFonts w:ascii="Calibri" w:hAnsi="Calibri" w:cs="Calibri"/>
                <w:sz w:val="18"/>
                <w:szCs w:val="18"/>
              </w:rPr>
            </w:pPr>
            <w:r w:rsidRPr="00720C2C">
              <w:rPr>
                <w:rFonts w:ascii="Calibri" w:hAnsi="Calibri" w:cs="Calibri"/>
                <w:sz w:val="18"/>
                <w:szCs w:val="18"/>
              </w:rPr>
              <w:t xml:space="preserve">Project Name: </w:t>
            </w:r>
            <w:r w:rsidRPr="00720C2C">
              <w:rPr>
                <w:rFonts w:ascii="Calibri" w:hAnsi="Calibri" w:cs="Calibri"/>
                <w:b/>
                <w:sz w:val="18"/>
                <w:szCs w:val="18"/>
              </w:rPr>
              <w:t xml:space="preserve">DX, </w:t>
            </w:r>
            <w:proofErr w:type="gramStart"/>
            <w:r w:rsidRPr="00720C2C">
              <w:rPr>
                <w:rFonts w:ascii="Calibri" w:hAnsi="Calibri" w:cs="Calibri"/>
                <w:b/>
                <w:sz w:val="18"/>
                <w:szCs w:val="18"/>
              </w:rPr>
              <w:t>Rx ,</w:t>
            </w:r>
            <w:proofErr w:type="gramEnd"/>
            <w:r w:rsidRPr="00720C2C">
              <w:rPr>
                <w:rFonts w:ascii="Calibri" w:hAnsi="Calibri" w:cs="Calibri"/>
                <w:b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720C2C">
              <w:rPr>
                <w:rFonts w:ascii="Calibri" w:hAnsi="Calibri" w:cs="Calibri"/>
                <w:b/>
                <w:sz w:val="18"/>
                <w:szCs w:val="18"/>
              </w:rPr>
              <w:t>HiOs</w:t>
            </w:r>
            <w:proofErr w:type="spellEnd"/>
            <w:r w:rsidRPr="00720C2C">
              <w:rPr>
                <w:rFonts w:ascii="Calibri" w:hAnsi="Calibri" w:cs="Calibri"/>
                <w:b/>
                <w:sz w:val="18"/>
                <w:szCs w:val="18"/>
              </w:rPr>
              <w:t>(</w:t>
            </w:r>
            <w:proofErr w:type="gramEnd"/>
            <w:r w:rsidRPr="00720C2C">
              <w:rPr>
                <w:rFonts w:ascii="Calibri" w:hAnsi="Calibri" w:cs="Calibri"/>
                <w:b/>
                <w:sz w:val="18"/>
                <w:szCs w:val="18"/>
              </w:rPr>
              <w:t>Hirschmann)</w:t>
            </w:r>
          </w:p>
        </w:tc>
        <w:tc>
          <w:tcPr>
            <w:tcW w:w="3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218FD" w14:textId="77777777" w:rsidR="007165A2" w:rsidRPr="00720C2C" w:rsidRDefault="007165A2" w:rsidP="000A3DF4">
            <w:pPr>
              <w:pStyle w:val="TableContents"/>
              <w:rPr>
                <w:rFonts w:ascii="Calibri" w:hAnsi="Calibri" w:cs="Calibri"/>
                <w:sz w:val="18"/>
                <w:szCs w:val="18"/>
              </w:rPr>
            </w:pPr>
            <w:r w:rsidRPr="00720C2C">
              <w:rPr>
                <w:rFonts w:ascii="Calibri" w:hAnsi="Calibri" w:cs="Calibri"/>
                <w:sz w:val="18"/>
                <w:szCs w:val="18"/>
              </w:rPr>
              <w:t>Duration: Oct 2017 – June 2019</w:t>
            </w:r>
          </w:p>
        </w:tc>
      </w:tr>
    </w:tbl>
    <w:p w14:paraId="0828A2F0" w14:textId="77777777" w:rsidR="007165A2" w:rsidRDefault="007165A2" w:rsidP="000A3DF4">
      <w:pPr>
        <w:pStyle w:val="BodyText"/>
        <w:numPr>
          <w:ilvl w:val="0"/>
          <w:numId w:val="5"/>
        </w:numPr>
        <w:tabs>
          <w:tab w:val="clear" w:pos="0"/>
          <w:tab w:val="num" w:pos="360"/>
        </w:tabs>
        <w:spacing w:after="0"/>
        <w:ind w:left="720"/>
        <w:jc w:val="both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sz w:val="18"/>
          <w:szCs w:val="18"/>
        </w:rPr>
        <w:t>Feature Enhancement of “Persistent Tracing Mechanism for Belden DX-940 Router.</w:t>
      </w:r>
    </w:p>
    <w:p w14:paraId="0C6CCE04" w14:textId="0A836C37" w:rsidR="007C0C4B" w:rsidRPr="00720C2C" w:rsidRDefault="007C0C4B" w:rsidP="000A3DF4">
      <w:pPr>
        <w:pStyle w:val="BodyText"/>
        <w:numPr>
          <w:ilvl w:val="0"/>
          <w:numId w:val="5"/>
        </w:numPr>
        <w:tabs>
          <w:tab w:val="clear" w:pos="0"/>
          <w:tab w:val="num" w:pos="360"/>
        </w:tabs>
        <w:spacing w:after="0"/>
        <w:ind w:left="720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Worked on DHCP option 82</w:t>
      </w:r>
    </w:p>
    <w:p w14:paraId="19FF8B2F" w14:textId="77777777" w:rsidR="007165A2" w:rsidRDefault="007165A2" w:rsidP="000A3DF4">
      <w:pPr>
        <w:pStyle w:val="BodyText"/>
        <w:numPr>
          <w:ilvl w:val="0"/>
          <w:numId w:val="5"/>
        </w:numPr>
        <w:tabs>
          <w:tab w:val="clear" w:pos="0"/>
          <w:tab w:val="num" w:pos="360"/>
        </w:tabs>
        <w:spacing w:after="0"/>
        <w:ind w:left="720"/>
        <w:jc w:val="both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sz w:val="18"/>
          <w:szCs w:val="18"/>
        </w:rPr>
        <w:t>Feature Enhancement of “Implement Encryption for config file/logfile/Build Image Snapshot” while transfer to remote machine</w:t>
      </w:r>
    </w:p>
    <w:p w14:paraId="5DCACFC7" w14:textId="4772A179" w:rsidR="00ED51AF" w:rsidRPr="00720C2C" w:rsidRDefault="00ED51AF" w:rsidP="000A3DF4">
      <w:pPr>
        <w:pStyle w:val="BodyText"/>
        <w:numPr>
          <w:ilvl w:val="0"/>
          <w:numId w:val="5"/>
        </w:numPr>
        <w:tabs>
          <w:tab w:val="clear" w:pos="0"/>
          <w:tab w:val="num" w:pos="360"/>
        </w:tabs>
        <w:spacing w:after="0"/>
        <w:ind w:left="720"/>
        <w:jc w:val="both"/>
        <w:rPr>
          <w:rFonts w:ascii="Calibri" w:hAnsi="Calibri" w:cs="Calibri"/>
          <w:sz w:val="18"/>
          <w:szCs w:val="18"/>
        </w:rPr>
      </w:pPr>
      <w:r w:rsidRPr="00ED51AF">
        <w:rPr>
          <w:rFonts w:ascii="Calibri" w:hAnsi="Calibri" w:cs="Calibri"/>
          <w:sz w:val="18"/>
          <w:szCs w:val="18"/>
        </w:rPr>
        <w:t>Analyzed kernel boot logs(</w:t>
      </w:r>
      <w:proofErr w:type="spellStart"/>
      <w:r w:rsidRPr="00ED51AF">
        <w:rPr>
          <w:rFonts w:ascii="Calibri" w:hAnsi="Calibri" w:cs="Calibri"/>
          <w:sz w:val="18"/>
          <w:szCs w:val="18"/>
        </w:rPr>
        <w:t>dmesg</w:t>
      </w:r>
      <w:proofErr w:type="spellEnd"/>
      <w:r w:rsidRPr="00ED51AF">
        <w:rPr>
          <w:rFonts w:ascii="Calibri" w:hAnsi="Calibri" w:cs="Calibri"/>
          <w:sz w:val="18"/>
          <w:szCs w:val="18"/>
        </w:rPr>
        <w:t>), build logs &amp; compilation warnings to identify configuration &amp; integration issues.</w:t>
      </w:r>
    </w:p>
    <w:p w14:paraId="7B8B542D" w14:textId="77777777" w:rsidR="007165A2" w:rsidRPr="00720C2C" w:rsidRDefault="007165A2" w:rsidP="000A3DF4">
      <w:pPr>
        <w:pStyle w:val="BodyText"/>
        <w:numPr>
          <w:ilvl w:val="0"/>
          <w:numId w:val="5"/>
        </w:numPr>
        <w:tabs>
          <w:tab w:val="clear" w:pos="0"/>
          <w:tab w:val="num" w:pos="360"/>
        </w:tabs>
        <w:spacing w:after="0"/>
        <w:ind w:left="720"/>
        <w:jc w:val="both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sz w:val="18"/>
          <w:szCs w:val="18"/>
        </w:rPr>
        <w:t>Associated with the development of Hirschmann’s HIOS product for following activities</w:t>
      </w:r>
    </w:p>
    <w:p w14:paraId="2B2934D7" w14:textId="77777777" w:rsidR="007165A2" w:rsidRPr="00720C2C" w:rsidRDefault="007165A2" w:rsidP="000A3DF4">
      <w:pPr>
        <w:pStyle w:val="BodyText"/>
        <w:numPr>
          <w:ilvl w:val="0"/>
          <w:numId w:val="6"/>
        </w:numPr>
        <w:tabs>
          <w:tab w:val="clear" w:pos="0"/>
          <w:tab w:val="num" w:pos="349"/>
        </w:tabs>
        <w:spacing w:after="0"/>
        <w:ind w:left="1069"/>
        <w:jc w:val="both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sz w:val="18"/>
          <w:szCs w:val="18"/>
        </w:rPr>
        <w:t>Set of networking routers &amp; switches required to be ported from VxWorks to Linux.</w:t>
      </w:r>
    </w:p>
    <w:p w14:paraId="66DCE48F" w14:textId="77777777" w:rsidR="007165A2" w:rsidRPr="00720C2C" w:rsidRDefault="007165A2" w:rsidP="000A3DF4">
      <w:pPr>
        <w:pStyle w:val="BodyText"/>
        <w:numPr>
          <w:ilvl w:val="0"/>
          <w:numId w:val="6"/>
        </w:numPr>
        <w:tabs>
          <w:tab w:val="clear" w:pos="0"/>
          <w:tab w:val="num" w:pos="349"/>
        </w:tabs>
        <w:spacing w:after="0"/>
        <w:ind w:left="1069"/>
        <w:jc w:val="both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sz w:val="18"/>
          <w:szCs w:val="18"/>
        </w:rPr>
        <w:t>Creation of Compilation Environment in Linux.</w:t>
      </w:r>
    </w:p>
    <w:p w14:paraId="43393497" w14:textId="77777777" w:rsidR="007165A2" w:rsidRPr="00720C2C" w:rsidRDefault="007165A2" w:rsidP="000A3DF4">
      <w:pPr>
        <w:pStyle w:val="BodyText"/>
        <w:numPr>
          <w:ilvl w:val="0"/>
          <w:numId w:val="6"/>
        </w:numPr>
        <w:tabs>
          <w:tab w:val="clear" w:pos="0"/>
          <w:tab w:val="num" w:pos="349"/>
        </w:tabs>
        <w:spacing w:after="0"/>
        <w:ind w:left="1069"/>
        <w:jc w:val="both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sz w:val="18"/>
          <w:szCs w:val="18"/>
        </w:rPr>
        <w:t>Requirement gathering from client. Bug Fixing, Debugging in VxWorks Shell.</w:t>
      </w:r>
    </w:p>
    <w:p w14:paraId="04A35B40" w14:textId="77777777" w:rsidR="007165A2" w:rsidRPr="00720C2C" w:rsidRDefault="007165A2" w:rsidP="000A3DF4">
      <w:pPr>
        <w:pStyle w:val="BodyText"/>
        <w:numPr>
          <w:ilvl w:val="0"/>
          <w:numId w:val="6"/>
        </w:numPr>
        <w:tabs>
          <w:tab w:val="clear" w:pos="0"/>
          <w:tab w:val="num" w:pos="349"/>
        </w:tabs>
        <w:spacing w:after="0"/>
        <w:ind w:left="1069"/>
        <w:jc w:val="both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sz w:val="18"/>
          <w:szCs w:val="18"/>
        </w:rPr>
        <w:t xml:space="preserve">Ethernet IP Development for HIOS </w:t>
      </w:r>
      <w:proofErr w:type="spellStart"/>
      <w:r w:rsidRPr="00720C2C">
        <w:rPr>
          <w:rFonts w:ascii="Calibri" w:hAnsi="Calibri" w:cs="Calibri"/>
          <w:sz w:val="18"/>
          <w:szCs w:val="18"/>
        </w:rPr>
        <w:t>linux</w:t>
      </w:r>
      <w:proofErr w:type="spellEnd"/>
      <w:r w:rsidRPr="00720C2C">
        <w:rPr>
          <w:rFonts w:ascii="Calibri" w:hAnsi="Calibri" w:cs="Calibri"/>
          <w:sz w:val="18"/>
          <w:szCs w:val="18"/>
        </w:rPr>
        <w:t xml:space="preserve"> based devices.</w:t>
      </w:r>
    </w:p>
    <w:p w14:paraId="09F06A4A" w14:textId="77777777" w:rsidR="007165A2" w:rsidRPr="00720C2C" w:rsidRDefault="007165A2" w:rsidP="000A3DF4">
      <w:pPr>
        <w:pStyle w:val="BodyText"/>
        <w:numPr>
          <w:ilvl w:val="0"/>
          <w:numId w:val="6"/>
        </w:numPr>
        <w:tabs>
          <w:tab w:val="clear" w:pos="0"/>
          <w:tab w:val="num" w:pos="349"/>
        </w:tabs>
        <w:spacing w:after="0"/>
        <w:ind w:left="1069"/>
        <w:jc w:val="both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sz w:val="18"/>
          <w:szCs w:val="18"/>
        </w:rPr>
        <w:t xml:space="preserve">USBC gadget implementation over </w:t>
      </w:r>
      <w:proofErr w:type="spellStart"/>
      <w:r w:rsidRPr="00720C2C">
        <w:rPr>
          <w:rFonts w:ascii="Calibri" w:hAnsi="Calibri" w:cs="Calibri"/>
          <w:sz w:val="18"/>
          <w:szCs w:val="18"/>
        </w:rPr>
        <w:t>usbc</w:t>
      </w:r>
      <w:proofErr w:type="spellEnd"/>
      <w:r w:rsidRPr="00720C2C">
        <w:rPr>
          <w:rFonts w:ascii="Calibri" w:hAnsi="Calibri" w:cs="Calibri"/>
          <w:sz w:val="18"/>
          <w:szCs w:val="18"/>
        </w:rPr>
        <w:t xml:space="preserve"> port.</w:t>
      </w:r>
    </w:p>
    <w:p w14:paraId="672A49A9" w14:textId="18FE9403" w:rsidR="007165A2" w:rsidRPr="00720C2C" w:rsidRDefault="00C9643F" w:rsidP="000A3DF4">
      <w:pPr>
        <w:pStyle w:val="BodyText"/>
        <w:numPr>
          <w:ilvl w:val="0"/>
          <w:numId w:val="6"/>
        </w:numPr>
        <w:tabs>
          <w:tab w:val="clear" w:pos="0"/>
          <w:tab w:val="num" w:pos="349"/>
        </w:tabs>
        <w:spacing w:after="0"/>
        <w:ind w:left="1069"/>
        <w:jc w:val="both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GARP/</w:t>
      </w:r>
      <w:r w:rsidR="007165A2" w:rsidRPr="00720C2C">
        <w:rPr>
          <w:rFonts w:ascii="Calibri" w:hAnsi="Calibri" w:cs="Calibri"/>
          <w:sz w:val="18"/>
          <w:szCs w:val="18"/>
        </w:rPr>
        <w:t xml:space="preserve">GVRP protocol </w:t>
      </w:r>
      <w:proofErr w:type="spellStart"/>
      <w:r w:rsidR="007165A2" w:rsidRPr="00720C2C">
        <w:rPr>
          <w:rFonts w:ascii="Calibri" w:hAnsi="Calibri" w:cs="Calibri"/>
          <w:sz w:val="18"/>
          <w:szCs w:val="18"/>
        </w:rPr>
        <w:t>bux</w:t>
      </w:r>
      <w:proofErr w:type="spellEnd"/>
      <w:r w:rsidR="007165A2" w:rsidRPr="00720C2C">
        <w:rPr>
          <w:rFonts w:ascii="Calibri" w:hAnsi="Calibri" w:cs="Calibri"/>
          <w:sz w:val="18"/>
          <w:szCs w:val="18"/>
        </w:rPr>
        <w:t xml:space="preserve"> fixing.</w:t>
      </w:r>
    </w:p>
    <w:p w14:paraId="5C58BBBF" w14:textId="4682E434" w:rsidR="007165A2" w:rsidRPr="00720C2C" w:rsidRDefault="007165A2" w:rsidP="000A3DF4">
      <w:pPr>
        <w:pStyle w:val="BodyText"/>
        <w:numPr>
          <w:ilvl w:val="0"/>
          <w:numId w:val="4"/>
        </w:numPr>
        <w:tabs>
          <w:tab w:val="num" w:pos="44"/>
        </w:tabs>
        <w:spacing w:after="0"/>
        <w:ind w:left="1113"/>
        <w:jc w:val="both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>Skill Used</w:t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b/>
          <w:sz w:val="18"/>
          <w:szCs w:val="18"/>
        </w:rPr>
        <w:tab/>
        <w:t xml:space="preserve">      </w:t>
      </w:r>
      <w:r w:rsidRPr="00720C2C">
        <w:rPr>
          <w:rFonts w:ascii="Calibri" w:hAnsi="Calibri" w:cs="Calibri"/>
          <w:sz w:val="18"/>
          <w:szCs w:val="18"/>
        </w:rPr>
        <w:tab/>
        <w:t xml:space="preserve">Feature </w:t>
      </w:r>
      <w:r w:rsidR="003A20FA" w:rsidRPr="00720C2C">
        <w:rPr>
          <w:rFonts w:ascii="Calibri" w:hAnsi="Calibri" w:cs="Calibri"/>
          <w:sz w:val="18"/>
          <w:szCs w:val="18"/>
        </w:rPr>
        <w:t>Enhancement, Bug</w:t>
      </w:r>
      <w:r w:rsidRPr="00720C2C">
        <w:rPr>
          <w:rFonts w:ascii="Calibri" w:hAnsi="Calibri" w:cs="Calibri"/>
          <w:color w:val="222222"/>
          <w:sz w:val="18"/>
          <w:szCs w:val="18"/>
          <w:shd w:val="clear" w:color="auto" w:fill="FFFFFF"/>
        </w:rPr>
        <w:t xml:space="preserve"> Fixing, Unit and Functional Testing </w:t>
      </w:r>
    </w:p>
    <w:p w14:paraId="5327890B" w14:textId="77777777" w:rsidR="007165A2" w:rsidRPr="00720C2C" w:rsidRDefault="007165A2" w:rsidP="000A3DF4">
      <w:pPr>
        <w:pStyle w:val="BodyText"/>
        <w:numPr>
          <w:ilvl w:val="0"/>
          <w:numId w:val="1"/>
        </w:numPr>
        <w:tabs>
          <w:tab w:val="num" w:pos="1124"/>
        </w:tabs>
        <w:spacing w:after="0"/>
        <w:ind w:left="1124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color w:val="000000"/>
          <w:sz w:val="18"/>
          <w:szCs w:val="18"/>
        </w:rPr>
        <w:t>Technology Used</w:t>
      </w:r>
      <w:r w:rsidRPr="00720C2C">
        <w:rPr>
          <w:rFonts w:ascii="Calibri" w:hAnsi="Calibri" w:cs="Calibri"/>
          <w:b/>
          <w:color w:val="000000"/>
          <w:sz w:val="18"/>
          <w:szCs w:val="18"/>
        </w:rPr>
        <w:tab/>
      </w:r>
      <w:r w:rsidRPr="00720C2C">
        <w:rPr>
          <w:rFonts w:ascii="Calibri" w:hAnsi="Calibri" w:cs="Calibri"/>
          <w:b/>
          <w:color w:val="000000"/>
          <w:sz w:val="18"/>
          <w:szCs w:val="18"/>
        </w:rPr>
        <w:tab/>
      </w:r>
      <w:r w:rsidRPr="00720C2C">
        <w:rPr>
          <w:rFonts w:ascii="Calibri" w:hAnsi="Calibri" w:cs="Calibri"/>
          <w:color w:val="000000"/>
          <w:sz w:val="18"/>
          <w:szCs w:val="18"/>
        </w:rPr>
        <w:t xml:space="preserve">C, Linux, VxWorks, </w:t>
      </w:r>
      <w:proofErr w:type="spellStart"/>
      <w:r w:rsidRPr="00720C2C">
        <w:rPr>
          <w:rFonts w:ascii="Calibri" w:hAnsi="Calibri" w:cs="Calibri"/>
          <w:color w:val="000000"/>
          <w:sz w:val="18"/>
          <w:szCs w:val="18"/>
        </w:rPr>
        <w:t>OpenWrt</w:t>
      </w:r>
      <w:proofErr w:type="spellEnd"/>
      <w:r w:rsidRPr="00720C2C">
        <w:rPr>
          <w:rFonts w:ascii="Calibri" w:hAnsi="Calibri" w:cs="Calibri"/>
          <w:color w:val="000000"/>
          <w:sz w:val="18"/>
          <w:szCs w:val="18"/>
        </w:rPr>
        <w:t>, Task Health Monitoring</w:t>
      </w:r>
    </w:p>
    <w:p w14:paraId="2EC15219" w14:textId="77777777" w:rsidR="007165A2" w:rsidRPr="00720C2C" w:rsidRDefault="007165A2" w:rsidP="000A3DF4">
      <w:pPr>
        <w:pStyle w:val="BodyText"/>
        <w:spacing w:after="0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  <w:u w:val="single"/>
        </w:rPr>
        <w:t xml:space="preserve">Project </w:t>
      </w:r>
      <w:r w:rsidR="00127077" w:rsidRPr="00720C2C">
        <w:rPr>
          <w:rFonts w:ascii="Calibri" w:hAnsi="Calibri" w:cs="Calibri"/>
          <w:b/>
          <w:sz w:val="18"/>
          <w:szCs w:val="18"/>
          <w:u w:val="single"/>
        </w:rPr>
        <w:t>4</w:t>
      </w:r>
      <w:r w:rsidRPr="00720C2C">
        <w:rPr>
          <w:rFonts w:ascii="Calibri" w:hAnsi="Calibri" w:cs="Calibri"/>
          <w:sz w:val="18"/>
          <w:szCs w:val="18"/>
        </w:rPr>
        <w:t>:</w:t>
      </w:r>
    </w:p>
    <w:tbl>
      <w:tblPr>
        <w:tblW w:w="0" w:type="auto"/>
        <w:tblInd w:w="-3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90"/>
        <w:gridCol w:w="3250"/>
      </w:tblGrid>
      <w:tr w:rsidR="007165A2" w:rsidRPr="00720C2C" w14:paraId="49E037AB" w14:textId="77777777">
        <w:trPr>
          <w:trHeight w:val="257"/>
        </w:trPr>
        <w:tc>
          <w:tcPr>
            <w:tcW w:w="6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76086" w14:textId="77777777" w:rsidR="007165A2" w:rsidRPr="00720C2C" w:rsidRDefault="007165A2" w:rsidP="000A3DF4">
            <w:pPr>
              <w:pStyle w:val="TableContents"/>
              <w:rPr>
                <w:rFonts w:ascii="Calibri" w:hAnsi="Calibri" w:cs="Calibri"/>
                <w:sz w:val="18"/>
                <w:szCs w:val="18"/>
              </w:rPr>
            </w:pPr>
            <w:r w:rsidRPr="00720C2C">
              <w:rPr>
                <w:rFonts w:ascii="Calibri" w:hAnsi="Calibri" w:cs="Calibri"/>
                <w:sz w:val="18"/>
                <w:szCs w:val="18"/>
              </w:rPr>
              <w:t xml:space="preserve">Client: </w:t>
            </w:r>
            <w:r w:rsidRPr="00720C2C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Juniper Networks 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ECD8C" w14:textId="77777777" w:rsidR="007165A2" w:rsidRPr="00720C2C" w:rsidRDefault="007165A2" w:rsidP="000A3DF4">
            <w:pPr>
              <w:pStyle w:val="TableContents"/>
              <w:rPr>
                <w:rFonts w:ascii="Calibri" w:hAnsi="Calibri" w:cs="Calibri"/>
                <w:sz w:val="18"/>
                <w:szCs w:val="18"/>
              </w:rPr>
            </w:pPr>
            <w:r w:rsidRPr="00720C2C">
              <w:rPr>
                <w:rFonts w:ascii="Calibri" w:hAnsi="Calibri" w:cs="Calibri"/>
                <w:sz w:val="18"/>
                <w:szCs w:val="18"/>
              </w:rPr>
              <w:t xml:space="preserve">Environment: </w:t>
            </w:r>
            <w:r w:rsidRPr="00B225AB">
              <w:rPr>
                <w:rFonts w:ascii="Calibri" w:hAnsi="Calibri" w:cs="Calibri"/>
                <w:b/>
                <w:bCs/>
                <w:sz w:val="18"/>
                <w:szCs w:val="18"/>
              </w:rPr>
              <w:t>Aricent</w:t>
            </w:r>
            <w:r w:rsidRPr="00720C2C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</w:tc>
      </w:tr>
      <w:tr w:rsidR="007165A2" w:rsidRPr="00720C2C" w14:paraId="29277C7C" w14:textId="77777777">
        <w:trPr>
          <w:trHeight w:val="406"/>
        </w:trPr>
        <w:tc>
          <w:tcPr>
            <w:tcW w:w="6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C483B9" w14:textId="77777777" w:rsidR="007165A2" w:rsidRPr="00720C2C" w:rsidRDefault="007165A2" w:rsidP="000A3DF4">
            <w:pPr>
              <w:pStyle w:val="TableContents"/>
              <w:rPr>
                <w:rFonts w:ascii="Calibri" w:hAnsi="Calibri" w:cs="Calibri"/>
                <w:sz w:val="18"/>
                <w:szCs w:val="18"/>
              </w:rPr>
            </w:pPr>
            <w:r w:rsidRPr="00720C2C">
              <w:rPr>
                <w:rFonts w:ascii="Calibri" w:hAnsi="Calibri" w:cs="Calibri"/>
                <w:sz w:val="18"/>
                <w:szCs w:val="18"/>
              </w:rPr>
              <w:t xml:space="preserve">Project Name: </w:t>
            </w:r>
            <w:r w:rsidRPr="00720C2C">
              <w:rPr>
                <w:rFonts w:ascii="Calibri" w:hAnsi="Calibri" w:cs="Calibri"/>
                <w:b/>
                <w:sz w:val="18"/>
                <w:szCs w:val="18"/>
              </w:rPr>
              <w:t>CTP, VCTP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E1990" w14:textId="77777777" w:rsidR="007165A2" w:rsidRPr="00720C2C" w:rsidRDefault="007165A2" w:rsidP="000A3DF4">
            <w:pPr>
              <w:pStyle w:val="TableContents"/>
              <w:rPr>
                <w:rFonts w:ascii="Calibri" w:hAnsi="Calibri" w:cs="Calibri"/>
                <w:sz w:val="18"/>
                <w:szCs w:val="18"/>
              </w:rPr>
            </w:pPr>
            <w:r w:rsidRPr="00720C2C">
              <w:rPr>
                <w:rFonts w:ascii="Calibri" w:hAnsi="Calibri" w:cs="Calibri"/>
                <w:sz w:val="18"/>
                <w:szCs w:val="18"/>
              </w:rPr>
              <w:t>Duration: Dec 2014 – May 2017</w:t>
            </w:r>
          </w:p>
        </w:tc>
      </w:tr>
    </w:tbl>
    <w:p w14:paraId="6ADF6C59" w14:textId="55CFB34E" w:rsidR="007165A2" w:rsidRPr="00720C2C" w:rsidRDefault="007165A2" w:rsidP="000A3DF4">
      <w:pPr>
        <w:pStyle w:val="BodyText"/>
        <w:tabs>
          <w:tab w:val="left" w:pos="709"/>
          <w:tab w:val="left" w:pos="1665"/>
        </w:tabs>
        <w:spacing w:after="0"/>
        <w:rPr>
          <w:rFonts w:ascii="Calibri" w:hAnsi="Calibri" w:cs="Calibri"/>
          <w:sz w:val="18"/>
          <w:szCs w:val="18"/>
        </w:rPr>
      </w:pPr>
      <w:r w:rsidRPr="00720C2C">
        <w:rPr>
          <w:rFonts w:ascii="Calibri" w:eastAsia="Cambria" w:hAnsi="Calibri" w:cs="Calibri"/>
          <w:sz w:val="18"/>
          <w:szCs w:val="18"/>
        </w:rPr>
        <w:t xml:space="preserve"> </w:t>
      </w:r>
      <w:r w:rsidRPr="00720C2C">
        <w:rPr>
          <w:rFonts w:ascii="Calibri" w:hAnsi="Calibri" w:cs="Calibri"/>
          <w:sz w:val="18"/>
          <w:szCs w:val="18"/>
        </w:rPr>
        <w:t xml:space="preserve">Juniper Networks CTP Series Circuit to Packet Platforms provide the advanced technology and features required to reliably transport </w:t>
      </w:r>
      <w:r w:rsidRPr="00720C2C">
        <w:rPr>
          <w:rFonts w:ascii="Calibri" w:hAnsi="Calibri" w:cs="Calibri"/>
          <w:color w:val="000000"/>
          <w:sz w:val="18"/>
          <w:szCs w:val="18"/>
        </w:rPr>
        <w:t>circuit-based</w:t>
      </w:r>
      <w:r w:rsidRPr="00720C2C">
        <w:rPr>
          <w:rFonts w:ascii="Calibri" w:hAnsi="Calibri" w:cs="Calibri"/>
          <w:sz w:val="18"/>
          <w:szCs w:val="18"/>
        </w:rPr>
        <w:t xml:space="preserve"> </w:t>
      </w:r>
      <w:r w:rsidRPr="00720C2C">
        <w:rPr>
          <w:rFonts w:ascii="Calibri" w:hAnsi="Calibri" w:cs="Calibri"/>
          <w:color w:val="000000"/>
          <w:sz w:val="18"/>
          <w:szCs w:val="18"/>
        </w:rPr>
        <w:t>applications across IP/MPLS networks.</w:t>
      </w:r>
      <w:r w:rsidRPr="00720C2C">
        <w:rPr>
          <w:rFonts w:ascii="Calibri" w:hAnsi="Calibri" w:cs="Calibri"/>
          <w:sz w:val="18"/>
          <w:szCs w:val="18"/>
        </w:rPr>
        <w:t xml:space="preserve"> </w:t>
      </w:r>
      <w:proofErr w:type="spellStart"/>
      <w:r w:rsidR="000A3DF4" w:rsidRPr="00720C2C">
        <w:rPr>
          <w:rFonts w:ascii="Calibri" w:hAnsi="Calibri" w:cs="Calibri"/>
          <w:color w:val="000000"/>
          <w:sz w:val="18"/>
          <w:szCs w:val="18"/>
        </w:rPr>
        <w:t>CESoPSN</w:t>
      </w:r>
      <w:proofErr w:type="spellEnd"/>
      <w:r w:rsidR="000A3DF4" w:rsidRPr="00720C2C">
        <w:rPr>
          <w:rFonts w:ascii="Calibri" w:hAnsi="Calibri" w:cs="Calibri"/>
          <w:color w:val="000000"/>
          <w:sz w:val="18"/>
          <w:szCs w:val="18"/>
        </w:rPr>
        <w:t xml:space="preserve"> and </w:t>
      </w:r>
      <w:proofErr w:type="spellStart"/>
      <w:r w:rsidR="000A3DF4" w:rsidRPr="00720C2C">
        <w:rPr>
          <w:rFonts w:ascii="Calibri" w:hAnsi="Calibri" w:cs="Calibri"/>
          <w:color w:val="000000"/>
          <w:sz w:val="18"/>
          <w:szCs w:val="18"/>
        </w:rPr>
        <w:t>SAToP</w:t>
      </w:r>
      <w:proofErr w:type="spellEnd"/>
      <w:r w:rsidR="000A3DF4" w:rsidRPr="00720C2C">
        <w:rPr>
          <w:rFonts w:ascii="Calibri" w:hAnsi="Calibri" w:cs="Calibri"/>
          <w:color w:val="000000"/>
          <w:sz w:val="18"/>
          <w:szCs w:val="18"/>
        </w:rPr>
        <w:t xml:space="preserve"> bundle tunneling for serial transmission. Involved in a JITC</w:t>
      </w:r>
      <w:r w:rsidR="000A3DF4">
        <w:rPr>
          <w:rFonts w:ascii="Calibri" w:hAnsi="Calibri" w:cs="Calibri"/>
          <w:color w:val="000000"/>
          <w:sz w:val="18"/>
          <w:szCs w:val="18"/>
        </w:rPr>
        <w:t>.</w:t>
      </w:r>
    </w:p>
    <w:p w14:paraId="4A066151" w14:textId="1AE5806A" w:rsidR="007165A2" w:rsidRPr="005B16EB" w:rsidRDefault="007165A2" w:rsidP="000A3DF4">
      <w:pPr>
        <w:pStyle w:val="BodyText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720C2C">
        <w:rPr>
          <w:rFonts w:ascii="Calibri" w:eastAsia="Cambria" w:hAnsi="Calibri" w:cs="Calibri"/>
          <w:b/>
          <w:sz w:val="18"/>
          <w:szCs w:val="18"/>
        </w:rPr>
        <w:t xml:space="preserve"> </w:t>
      </w:r>
      <w:r w:rsidRPr="00720C2C">
        <w:rPr>
          <w:rFonts w:ascii="Calibri" w:hAnsi="Calibri" w:cs="Calibri"/>
          <w:b/>
          <w:sz w:val="18"/>
          <w:szCs w:val="18"/>
        </w:rPr>
        <w:t>Skill Used</w:t>
      </w:r>
      <w:r w:rsidR="00F1749D" w:rsidRPr="00720C2C">
        <w:rPr>
          <w:rFonts w:ascii="Calibri" w:hAnsi="Calibri" w:cs="Calibri"/>
          <w:b/>
          <w:sz w:val="18"/>
          <w:szCs w:val="18"/>
        </w:rPr>
        <w:t>:</w:t>
      </w:r>
      <w:r w:rsidRPr="00720C2C">
        <w:rPr>
          <w:rFonts w:ascii="Calibri" w:hAnsi="Calibri" w:cs="Calibri"/>
          <w:b/>
          <w:sz w:val="18"/>
          <w:szCs w:val="18"/>
        </w:rPr>
        <w:tab/>
      </w:r>
      <w:r w:rsidRPr="00720C2C">
        <w:rPr>
          <w:rFonts w:ascii="Calibri" w:hAnsi="Calibri" w:cs="Calibri"/>
          <w:color w:val="000000"/>
          <w:sz w:val="18"/>
          <w:szCs w:val="18"/>
        </w:rPr>
        <w:t xml:space="preserve"> </w:t>
      </w:r>
      <w:r w:rsidR="000A3DF4">
        <w:rPr>
          <w:rFonts w:ascii="Calibri" w:hAnsi="Calibri" w:cs="Calibri"/>
          <w:sz w:val="18"/>
          <w:szCs w:val="18"/>
        </w:rPr>
        <w:tab/>
      </w:r>
      <w:r w:rsidRPr="000A3DF4">
        <w:rPr>
          <w:rFonts w:ascii="Calibri" w:hAnsi="Calibri" w:cs="Calibri"/>
          <w:color w:val="000000"/>
          <w:sz w:val="18"/>
          <w:szCs w:val="18"/>
        </w:rPr>
        <w:t xml:space="preserve">Bug fixing. </w:t>
      </w:r>
      <w:proofErr w:type="spellStart"/>
      <w:r w:rsidRPr="000A3DF4">
        <w:rPr>
          <w:rFonts w:ascii="Calibri" w:hAnsi="Calibri" w:cs="Calibri"/>
          <w:color w:val="000000"/>
          <w:sz w:val="18"/>
          <w:szCs w:val="18"/>
        </w:rPr>
        <w:t>Virsh</w:t>
      </w:r>
      <w:proofErr w:type="spellEnd"/>
      <w:r w:rsidRPr="000A3DF4">
        <w:rPr>
          <w:rFonts w:ascii="Calibri" w:hAnsi="Calibri" w:cs="Calibri"/>
          <w:color w:val="000000"/>
          <w:sz w:val="18"/>
          <w:szCs w:val="18"/>
        </w:rPr>
        <w:t>-virtualization for CTP</w:t>
      </w:r>
      <w:r w:rsidR="00720C2C" w:rsidRPr="000A3DF4">
        <w:rPr>
          <w:rFonts w:ascii="Calibri" w:hAnsi="Calibri" w:cs="Calibri"/>
          <w:color w:val="000000"/>
          <w:sz w:val="18"/>
          <w:szCs w:val="18"/>
        </w:rPr>
        <w:t>.</w:t>
      </w:r>
    </w:p>
    <w:p w14:paraId="183A6304" w14:textId="69C82A43" w:rsidR="005B16EB" w:rsidRPr="000A3DF4" w:rsidRDefault="005B16EB" w:rsidP="000A3DF4">
      <w:pPr>
        <w:pStyle w:val="BodyText"/>
        <w:numPr>
          <w:ilvl w:val="0"/>
          <w:numId w:val="1"/>
        </w:numPr>
        <w:spacing w:after="0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color w:val="000000"/>
          <w:sz w:val="18"/>
          <w:szCs w:val="18"/>
        </w:rPr>
        <w:t>Technology Used</w:t>
      </w:r>
      <w:r>
        <w:rPr>
          <w:rFonts w:ascii="Calibri" w:hAnsi="Calibri" w:cs="Calibri"/>
          <w:b/>
          <w:color w:val="000000"/>
          <w:sz w:val="18"/>
          <w:szCs w:val="18"/>
        </w:rPr>
        <w:t>:</w:t>
      </w:r>
      <w:r w:rsidRPr="00720C2C">
        <w:rPr>
          <w:rFonts w:ascii="Calibri" w:hAnsi="Calibri" w:cs="Calibri"/>
          <w:color w:val="000000"/>
          <w:sz w:val="18"/>
          <w:szCs w:val="18"/>
        </w:rPr>
        <w:tab/>
        <w:t xml:space="preserve">C, Linux, Nova Drivers, SNMP, kernel-3.10 migration, </w:t>
      </w:r>
      <w:proofErr w:type="spellStart"/>
      <w:r w:rsidRPr="00720C2C">
        <w:rPr>
          <w:rFonts w:ascii="Calibri" w:hAnsi="Calibri" w:cs="Calibri"/>
          <w:color w:val="000000"/>
          <w:sz w:val="18"/>
          <w:szCs w:val="18"/>
        </w:rPr>
        <w:t>virsh</w:t>
      </w:r>
      <w:proofErr w:type="spellEnd"/>
    </w:p>
    <w:p w14:paraId="5B35C170" w14:textId="77777777" w:rsidR="007165A2" w:rsidRPr="00720C2C" w:rsidRDefault="007165A2" w:rsidP="000A3DF4">
      <w:pPr>
        <w:pStyle w:val="BodyText"/>
        <w:spacing w:after="0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  <w:u w:val="single"/>
        </w:rPr>
        <w:t xml:space="preserve">Project </w:t>
      </w:r>
      <w:r w:rsidR="00127077" w:rsidRPr="00720C2C">
        <w:rPr>
          <w:rFonts w:ascii="Calibri" w:hAnsi="Calibri" w:cs="Calibri"/>
          <w:b/>
          <w:sz w:val="18"/>
          <w:szCs w:val="18"/>
          <w:u w:val="single"/>
        </w:rPr>
        <w:t>5</w:t>
      </w:r>
      <w:r w:rsidRPr="00720C2C">
        <w:rPr>
          <w:rFonts w:ascii="Calibri" w:hAnsi="Calibri" w:cs="Calibri"/>
          <w:sz w:val="18"/>
          <w:szCs w:val="18"/>
        </w:rPr>
        <w:t>:</w:t>
      </w:r>
    </w:p>
    <w:tbl>
      <w:tblPr>
        <w:tblW w:w="0" w:type="auto"/>
        <w:tblInd w:w="-3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35"/>
        <w:gridCol w:w="3555"/>
      </w:tblGrid>
      <w:tr w:rsidR="007165A2" w:rsidRPr="00720C2C" w14:paraId="6E16ADD5" w14:textId="77777777">
        <w:trPr>
          <w:trHeight w:val="345"/>
        </w:trPr>
        <w:tc>
          <w:tcPr>
            <w:tcW w:w="6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4AB962" w14:textId="77777777" w:rsidR="007165A2" w:rsidRPr="00720C2C" w:rsidRDefault="007165A2" w:rsidP="000A3DF4">
            <w:pPr>
              <w:pStyle w:val="TableContents"/>
              <w:rPr>
                <w:rFonts w:ascii="Calibri" w:hAnsi="Calibri" w:cs="Calibri"/>
                <w:sz w:val="18"/>
                <w:szCs w:val="18"/>
              </w:rPr>
            </w:pPr>
            <w:r w:rsidRPr="00720C2C">
              <w:rPr>
                <w:rFonts w:ascii="Calibri" w:hAnsi="Calibri" w:cs="Calibri"/>
                <w:sz w:val="18"/>
                <w:szCs w:val="18"/>
              </w:rPr>
              <w:t xml:space="preserve">Client: </w:t>
            </w:r>
            <w:proofErr w:type="spellStart"/>
            <w:r w:rsidRPr="00720C2C">
              <w:rPr>
                <w:rFonts w:ascii="Calibri" w:hAnsi="Calibri" w:cs="Calibri"/>
                <w:sz w:val="18"/>
                <w:szCs w:val="18"/>
              </w:rPr>
              <w:t>Czentrix</w:t>
            </w:r>
            <w:proofErr w:type="spellEnd"/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6BA52" w14:textId="77777777" w:rsidR="007165A2" w:rsidRPr="00720C2C" w:rsidRDefault="007165A2" w:rsidP="000A3DF4">
            <w:pPr>
              <w:pStyle w:val="TableContents"/>
              <w:rPr>
                <w:rFonts w:ascii="Calibri" w:hAnsi="Calibri" w:cs="Calibri"/>
                <w:sz w:val="18"/>
                <w:szCs w:val="18"/>
              </w:rPr>
            </w:pPr>
            <w:r w:rsidRPr="00720C2C">
              <w:rPr>
                <w:rFonts w:ascii="Calibri" w:hAnsi="Calibri" w:cs="Calibri"/>
                <w:sz w:val="18"/>
                <w:szCs w:val="18"/>
              </w:rPr>
              <w:t xml:space="preserve">Environment: </w:t>
            </w:r>
            <w:proofErr w:type="spellStart"/>
            <w:r w:rsidRPr="00B225AB">
              <w:rPr>
                <w:rFonts w:ascii="Calibri" w:hAnsi="Calibri" w:cs="Calibri"/>
                <w:b/>
                <w:bCs/>
                <w:sz w:val="18"/>
                <w:szCs w:val="18"/>
              </w:rPr>
              <w:t>Czentrix</w:t>
            </w:r>
            <w:proofErr w:type="spellEnd"/>
          </w:p>
        </w:tc>
      </w:tr>
      <w:tr w:rsidR="007165A2" w:rsidRPr="00720C2C" w14:paraId="233CBA7A" w14:textId="77777777">
        <w:tc>
          <w:tcPr>
            <w:tcW w:w="6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7C09B" w14:textId="77777777" w:rsidR="007165A2" w:rsidRPr="00720C2C" w:rsidRDefault="007165A2" w:rsidP="000A3DF4">
            <w:pPr>
              <w:pStyle w:val="TableContents"/>
              <w:rPr>
                <w:rFonts w:ascii="Calibri" w:hAnsi="Calibri" w:cs="Calibri"/>
                <w:sz w:val="18"/>
                <w:szCs w:val="18"/>
              </w:rPr>
            </w:pPr>
            <w:r w:rsidRPr="00720C2C">
              <w:rPr>
                <w:rFonts w:ascii="Calibri" w:hAnsi="Calibri" w:cs="Calibri"/>
                <w:sz w:val="18"/>
                <w:szCs w:val="18"/>
              </w:rPr>
              <w:t xml:space="preserve">Project Name: </w:t>
            </w:r>
            <w:r w:rsidRPr="00720C2C">
              <w:rPr>
                <w:rFonts w:ascii="Calibri" w:hAnsi="Calibri" w:cs="Calibri"/>
                <w:b/>
                <w:sz w:val="18"/>
                <w:szCs w:val="18"/>
              </w:rPr>
              <w:t>Asterisk Telephony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500CE" w14:textId="77777777" w:rsidR="007165A2" w:rsidRPr="00720C2C" w:rsidRDefault="007165A2" w:rsidP="000A3DF4">
            <w:pPr>
              <w:pStyle w:val="TableContents"/>
              <w:rPr>
                <w:rFonts w:ascii="Calibri" w:hAnsi="Calibri" w:cs="Calibri"/>
                <w:sz w:val="18"/>
                <w:szCs w:val="18"/>
              </w:rPr>
            </w:pPr>
            <w:r w:rsidRPr="00720C2C">
              <w:rPr>
                <w:rFonts w:ascii="Calibri" w:hAnsi="Calibri" w:cs="Calibri"/>
                <w:sz w:val="18"/>
                <w:szCs w:val="18"/>
              </w:rPr>
              <w:t>Duration: 4 Months</w:t>
            </w:r>
          </w:p>
        </w:tc>
      </w:tr>
    </w:tbl>
    <w:p w14:paraId="55863315" w14:textId="29A56AAC" w:rsidR="007165A2" w:rsidRPr="00720C2C" w:rsidRDefault="007165A2" w:rsidP="000A3DF4">
      <w:pPr>
        <w:pStyle w:val="BodyText"/>
        <w:numPr>
          <w:ilvl w:val="0"/>
          <w:numId w:val="44"/>
        </w:numPr>
        <w:spacing w:after="0"/>
        <w:jc w:val="both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 xml:space="preserve">FTP </w:t>
      </w:r>
      <w:proofErr w:type="gramStart"/>
      <w:r w:rsidRPr="00720C2C">
        <w:rPr>
          <w:rFonts w:ascii="Calibri" w:hAnsi="Calibri" w:cs="Calibri"/>
          <w:b/>
          <w:sz w:val="18"/>
          <w:szCs w:val="18"/>
        </w:rPr>
        <w:t>client :</w:t>
      </w:r>
      <w:proofErr w:type="gramEnd"/>
      <w:r w:rsidRPr="00720C2C">
        <w:rPr>
          <w:rFonts w:ascii="Calibri" w:hAnsi="Calibri" w:cs="Calibri"/>
          <w:b/>
          <w:sz w:val="18"/>
          <w:szCs w:val="18"/>
        </w:rPr>
        <w:t xml:space="preserve"> </w:t>
      </w:r>
      <w:r w:rsidR="0080345F">
        <w:rPr>
          <w:rFonts w:ascii="Calibri" w:hAnsi="Calibri" w:cs="Calibri"/>
          <w:sz w:val="18"/>
          <w:szCs w:val="18"/>
        </w:rPr>
        <w:t>D</w:t>
      </w:r>
      <w:r w:rsidR="0080345F" w:rsidRPr="0080345F">
        <w:rPr>
          <w:rFonts w:ascii="Calibri" w:hAnsi="Calibri" w:cs="Calibri"/>
          <w:sz w:val="18"/>
          <w:szCs w:val="18"/>
        </w:rPr>
        <w:t>eveloped an FTP client to transfer recording files between servers while adhering to specific predefined rules.</w:t>
      </w:r>
      <w:r w:rsidR="0080345F">
        <w:rPr>
          <w:rFonts w:ascii="Calibri" w:hAnsi="Calibri" w:cs="Calibri"/>
          <w:sz w:val="18"/>
          <w:szCs w:val="18"/>
        </w:rPr>
        <w:t xml:space="preserve"> </w:t>
      </w:r>
    </w:p>
    <w:p w14:paraId="166BBFAA" w14:textId="39B2DE51" w:rsidR="00720C2C" w:rsidRPr="00092A35" w:rsidRDefault="00720C2C" w:rsidP="000A3DF4">
      <w:pPr>
        <w:pStyle w:val="BodyText"/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proofErr w:type="spellStart"/>
      <w:proofErr w:type="gramStart"/>
      <w:r w:rsidRPr="00092A35">
        <w:rPr>
          <w:rFonts w:ascii="Calibri" w:hAnsi="Calibri" w:cs="Calibri"/>
          <w:b/>
          <w:bCs/>
          <w:sz w:val="18"/>
          <w:szCs w:val="18"/>
        </w:rPr>
        <w:t>TvtShell</w:t>
      </w:r>
      <w:proofErr w:type="spellEnd"/>
      <w:r w:rsidRPr="00092A35">
        <w:rPr>
          <w:rFonts w:ascii="Calibri" w:hAnsi="Calibri" w:cs="Calibri"/>
          <w:sz w:val="18"/>
          <w:szCs w:val="18"/>
        </w:rPr>
        <w:t xml:space="preserve"> :</w:t>
      </w:r>
      <w:proofErr w:type="gramEnd"/>
      <w:r w:rsidRPr="00092A35">
        <w:rPr>
          <w:rFonts w:ascii="Calibri" w:hAnsi="Calibri" w:cs="Calibri"/>
          <w:sz w:val="18"/>
          <w:szCs w:val="18"/>
        </w:rPr>
        <w:t xml:space="preserve"> Customized shell to provide access to own servers on customer's interest. The whole idea and coding done in C on Linux environment.</w:t>
      </w:r>
    </w:p>
    <w:p w14:paraId="737ADD01" w14:textId="5F0C44C0" w:rsidR="000A3DF4" w:rsidRPr="002077F4" w:rsidRDefault="007165A2" w:rsidP="000A3DF4">
      <w:pPr>
        <w:pStyle w:val="BodyText"/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proofErr w:type="spellStart"/>
      <w:proofErr w:type="gramStart"/>
      <w:r w:rsidRPr="00720C2C">
        <w:rPr>
          <w:rFonts w:ascii="Calibri" w:hAnsi="Calibri" w:cs="Calibri"/>
          <w:b/>
          <w:sz w:val="18"/>
          <w:szCs w:val="18"/>
        </w:rPr>
        <w:t>HddClone</w:t>
      </w:r>
      <w:proofErr w:type="spellEnd"/>
      <w:r w:rsidRPr="00720C2C">
        <w:rPr>
          <w:rFonts w:ascii="Calibri" w:hAnsi="Calibri" w:cs="Calibri"/>
          <w:b/>
          <w:sz w:val="18"/>
          <w:szCs w:val="18"/>
        </w:rPr>
        <w:t xml:space="preserve"> :</w:t>
      </w:r>
      <w:proofErr w:type="gramEnd"/>
      <w:r w:rsidRPr="00720C2C">
        <w:rPr>
          <w:rFonts w:ascii="Calibri" w:hAnsi="Calibri" w:cs="Calibri"/>
          <w:b/>
          <w:sz w:val="18"/>
          <w:szCs w:val="18"/>
        </w:rPr>
        <w:t xml:space="preserve"> </w:t>
      </w:r>
      <w:r w:rsidRPr="00720C2C">
        <w:rPr>
          <w:rFonts w:ascii="Calibri" w:hAnsi="Calibri" w:cs="Calibri"/>
          <w:sz w:val="18"/>
          <w:szCs w:val="18"/>
        </w:rPr>
        <w:t xml:space="preserve">Dual hard disk setup for a server can autonomously reboot </w:t>
      </w:r>
      <w:r w:rsidR="00720C2C">
        <w:rPr>
          <w:rFonts w:ascii="Calibri" w:hAnsi="Calibri" w:cs="Calibri"/>
          <w:sz w:val="18"/>
          <w:szCs w:val="18"/>
        </w:rPr>
        <w:t>&amp;</w:t>
      </w:r>
      <w:r w:rsidRPr="00720C2C">
        <w:rPr>
          <w:rFonts w:ascii="Calibri" w:hAnsi="Calibri" w:cs="Calibri"/>
          <w:sz w:val="18"/>
          <w:szCs w:val="18"/>
        </w:rPr>
        <w:t xml:space="preserve"> shift to backup </w:t>
      </w:r>
      <w:r w:rsidR="00720C2C">
        <w:rPr>
          <w:rFonts w:ascii="Calibri" w:hAnsi="Calibri" w:cs="Calibri"/>
          <w:sz w:val="18"/>
          <w:szCs w:val="18"/>
        </w:rPr>
        <w:t>HDD</w:t>
      </w:r>
      <w:r w:rsidRPr="00720C2C">
        <w:rPr>
          <w:rFonts w:ascii="Calibri" w:hAnsi="Calibri" w:cs="Calibri"/>
          <w:sz w:val="18"/>
          <w:szCs w:val="18"/>
        </w:rPr>
        <w:t xml:space="preserve"> </w:t>
      </w:r>
      <w:r w:rsidR="00720C2C">
        <w:rPr>
          <w:rFonts w:ascii="Calibri" w:hAnsi="Calibri" w:cs="Calibri"/>
          <w:sz w:val="18"/>
          <w:szCs w:val="18"/>
        </w:rPr>
        <w:t>on</w:t>
      </w:r>
      <w:r w:rsidRPr="00720C2C">
        <w:rPr>
          <w:rFonts w:ascii="Calibri" w:hAnsi="Calibri" w:cs="Calibri"/>
          <w:sz w:val="18"/>
          <w:szCs w:val="18"/>
        </w:rPr>
        <w:t xml:space="preserve"> crash or hard disk</w:t>
      </w:r>
      <w:r w:rsidR="000A3DF4">
        <w:rPr>
          <w:rFonts w:ascii="Calibri" w:hAnsi="Calibri" w:cs="Calibri"/>
          <w:sz w:val="18"/>
          <w:szCs w:val="18"/>
        </w:rPr>
        <w:t xml:space="preserve"> failure</w:t>
      </w:r>
      <w:r w:rsidRPr="00720C2C">
        <w:rPr>
          <w:rFonts w:ascii="Calibri" w:hAnsi="Calibri" w:cs="Calibri"/>
          <w:sz w:val="18"/>
          <w:szCs w:val="18"/>
        </w:rPr>
        <w:t xml:space="preserve"> </w:t>
      </w:r>
    </w:p>
    <w:p w14:paraId="0B4DAF48" w14:textId="7D03C6DD" w:rsidR="00720C2C" w:rsidRDefault="007165A2" w:rsidP="000A3DF4">
      <w:pPr>
        <w:pStyle w:val="BodyText"/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 xml:space="preserve">Health check </w:t>
      </w:r>
      <w:proofErr w:type="gramStart"/>
      <w:r w:rsidRPr="00720C2C">
        <w:rPr>
          <w:rFonts w:ascii="Calibri" w:hAnsi="Calibri" w:cs="Calibri"/>
          <w:b/>
          <w:sz w:val="18"/>
          <w:szCs w:val="18"/>
        </w:rPr>
        <w:t>system :</w:t>
      </w:r>
      <w:proofErr w:type="gramEnd"/>
      <w:r w:rsidRPr="00720C2C">
        <w:rPr>
          <w:rFonts w:ascii="Calibri" w:hAnsi="Calibri" w:cs="Calibri"/>
          <w:b/>
          <w:sz w:val="18"/>
          <w:szCs w:val="18"/>
        </w:rPr>
        <w:t xml:space="preserve"> </w:t>
      </w:r>
      <w:r w:rsidR="00B225AB" w:rsidRPr="00B225AB">
        <w:rPr>
          <w:rFonts w:ascii="Calibri" w:hAnsi="Calibri" w:cs="Calibri"/>
          <w:sz w:val="18"/>
          <w:szCs w:val="18"/>
        </w:rPr>
        <w:t>Developed health monitoring system to assess the status of multiple hard drives connected to a server.</w:t>
      </w:r>
      <w:r w:rsidRPr="00720C2C">
        <w:rPr>
          <w:rFonts w:ascii="Calibri" w:hAnsi="Calibri" w:cs="Calibri"/>
          <w:sz w:val="18"/>
          <w:szCs w:val="18"/>
        </w:rPr>
        <w:t xml:space="preserve"> </w:t>
      </w:r>
    </w:p>
    <w:p w14:paraId="62EA4915" w14:textId="52C713FC" w:rsidR="00B225AB" w:rsidRDefault="00B225AB" w:rsidP="000A3DF4">
      <w:pPr>
        <w:pStyle w:val="BodyText"/>
        <w:numPr>
          <w:ilvl w:val="0"/>
          <w:numId w:val="18"/>
        </w:numPr>
        <w:spacing w:after="0"/>
        <w:rPr>
          <w:rFonts w:ascii="Calibri" w:hAnsi="Calibri" w:cs="Calibri"/>
          <w:sz w:val="18"/>
          <w:szCs w:val="18"/>
        </w:rPr>
      </w:pPr>
      <w:r w:rsidRPr="00720C2C">
        <w:rPr>
          <w:rFonts w:ascii="Calibri" w:hAnsi="Calibri" w:cs="Calibri"/>
          <w:b/>
          <w:sz w:val="18"/>
          <w:szCs w:val="18"/>
        </w:rPr>
        <w:t xml:space="preserve">Agent Interface </w:t>
      </w:r>
      <w:proofErr w:type="gramStart"/>
      <w:r w:rsidRPr="00720C2C">
        <w:rPr>
          <w:rFonts w:ascii="Calibri" w:hAnsi="Calibri" w:cs="Calibri"/>
          <w:b/>
          <w:sz w:val="18"/>
          <w:szCs w:val="18"/>
        </w:rPr>
        <w:t>Server :</w:t>
      </w:r>
      <w:proofErr w:type="gramEnd"/>
      <w:r w:rsidRPr="00720C2C">
        <w:rPr>
          <w:rFonts w:ascii="Calibri" w:hAnsi="Calibri" w:cs="Calibri"/>
          <w:b/>
          <w:sz w:val="18"/>
          <w:szCs w:val="18"/>
        </w:rPr>
        <w:t xml:space="preserve"> </w:t>
      </w:r>
      <w:r w:rsidRPr="00B225AB">
        <w:rPr>
          <w:rFonts w:ascii="Calibri" w:hAnsi="Calibri" w:cs="Calibri"/>
          <w:sz w:val="18"/>
          <w:szCs w:val="18"/>
        </w:rPr>
        <w:t>An interface has been designed to route all telephony events arriving through ports 5039 and 7001 to ports 5139 and 8001, enabling the UI to process them. Additionally, a message mediator has been implemented to ensure event transmission continues even if the telephony engine (T.E.) is down.</w:t>
      </w:r>
    </w:p>
    <w:p w14:paraId="2966D8F3" w14:textId="77777777" w:rsidR="000A3DF4" w:rsidRDefault="000A3DF4" w:rsidP="000A3DF4">
      <w:pPr>
        <w:pStyle w:val="BodyText"/>
        <w:spacing w:after="0"/>
        <w:ind w:left="720"/>
        <w:rPr>
          <w:rFonts w:ascii="Calibri" w:hAnsi="Calibri" w:cs="Calibri"/>
          <w:sz w:val="18"/>
          <w:szCs w:val="18"/>
        </w:rPr>
      </w:pPr>
    </w:p>
    <w:p w14:paraId="50D1D7F3" w14:textId="77777777" w:rsidR="000A3DF4" w:rsidRDefault="000A3DF4" w:rsidP="000A3DF4">
      <w:pPr>
        <w:pStyle w:val="BodyText"/>
        <w:numPr>
          <w:ilvl w:val="1"/>
          <w:numId w:val="21"/>
        </w:numPr>
        <w:spacing w:after="0"/>
        <w:rPr>
          <w:rFonts w:ascii="Calibri" w:hAnsi="Calibri" w:cs="Calibri"/>
          <w:sz w:val="18"/>
          <w:szCs w:val="18"/>
          <w:lang w:val="en-IN"/>
        </w:rPr>
      </w:pPr>
      <w:r w:rsidRPr="002077F4">
        <w:rPr>
          <w:rFonts w:ascii="Calibri" w:hAnsi="Calibri" w:cs="Calibri"/>
          <w:b/>
          <w:bCs/>
          <w:sz w:val="18"/>
          <w:szCs w:val="18"/>
        </w:rPr>
        <w:t>Skill Used</w:t>
      </w:r>
      <w:r w:rsidRPr="002077F4">
        <w:rPr>
          <w:rFonts w:ascii="Calibri" w:hAnsi="Calibri" w:cs="Calibri"/>
          <w:sz w:val="18"/>
          <w:szCs w:val="18"/>
          <w:lang w:val="en-IN"/>
        </w:rPr>
        <w:tab/>
      </w:r>
      <w:r w:rsidRPr="002077F4">
        <w:rPr>
          <w:rFonts w:ascii="Calibri" w:hAnsi="Calibri" w:cs="Calibri"/>
          <w:sz w:val="18"/>
          <w:szCs w:val="18"/>
          <w:lang w:val="en-IN"/>
        </w:rPr>
        <w:tab/>
      </w:r>
      <w:r w:rsidRPr="002077F4">
        <w:rPr>
          <w:rFonts w:ascii="Calibri" w:hAnsi="Calibri" w:cs="Calibri"/>
          <w:b/>
          <w:bCs/>
          <w:sz w:val="18"/>
          <w:szCs w:val="18"/>
        </w:rPr>
        <w:t>:</w:t>
      </w:r>
      <w:r>
        <w:rPr>
          <w:rFonts w:ascii="Calibri" w:hAnsi="Calibri" w:cs="Calibri"/>
          <w:sz w:val="18"/>
          <w:szCs w:val="18"/>
          <w:lang w:val="en-IN"/>
        </w:rPr>
        <w:t xml:space="preserve"> </w:t>
      </w:r>
      <w:r w:rsidRPr="00720C2C">
        <w:rPr>
          <w:rFonts w:ascii="Calibri" w:hAnsi="Calibri" w:cs="Calibri"/>
          <w:sz w:val="18"/>
          <w:szCs w:val="18"/>
        </w:rPr>
        <w:t>Feature Enhancement, Bug</w:t>
      </w:r>
      <w:r w:rsidRPr="00720C2C">
        <w:rPr>
          <w:rFonts w:ascii="Calibri" w:hAnsi="Calibri" w:cs="Calibri"/>
          <w:color w:val="222222"/>
          <w:sz w:val="18"/>
          <w:szCs w:val="18"/>
          <w:shd w:val="clear" w:color="auto" w:fill="FFFFFF"/>
        </w:rPr>
        <w:t xml:space="preserve"> Fixing, Unit and Functional Testing </w:t>
      </w:r>
    </w:p>
    <w:p w14:paraId="15B2B535" w14:textId="77777777" w:rsidR="000A3DF4" w:rsidRDefault="000A3DF4" w:rsidP="000A3DF4">
      <w:pPr>
        <w:pStyle w:val="BodyText"/>
        <w:numPr>
          <w:ilvl w:val="1"/>
          <w:numId w:val="21"/>
        </w:numPr>
        <w:spacing w:after="0"/>
        <w:rPr>
          <w:rFonts w:ascii="Calibri" w:hAnsi="Calibri" w:cs="Calibri"/>
          <w:sz w:val="18"/>
          <w:szCs w:val="18"/>
          <w:lang w:val="en-IN"/>
        </w:rPr>
      </w:pPr>
      <w:r w:rsidRPr="002077F4">
        <w:rPr>
          <w:rFonts w:ascii="Calibri" w:hAnsi="Calibri" w:cs="Calibri"/>
          <w:b/>
          <w:bCs/>
          <w:sz w:val="18"/>
          <w:szCs w:val="18"/>
        </w:rPr>
        <w:t>Tools &amp; Kits </w:t>
      </w:r>
      <w:r w:rsidRPr="002077F4">
        <w:rPr>
          <w:rFonts w:ascii="Calibri" w:hAnsi="Calibri" w:cs="Calibri"/>
          <w:sz w:val="18"/>
          <w:szCs w:val="18"/>
          <w:lang w:val="en-IN"/>
        </w:rPr>
        <w:tab/>
      </w:r>
      <w:r w:rsidRPr="002077F4">
        <w:rPr>
          <w:rFonts w:ascii="Calibri" w:hAnsi="Calibri" w:cs="Calibri"/>
          <w:sz w:val="18"/>
          <w:szCs w:val="18"/>
          <w:lang w:val="en-IN"/>
        </w:rPr>
        <w:tab/>
      </w:r>
      <w:r w:rsidRPr="002077F4">
        <w:rPr>
          <w:rFonts w:ascii="Calibri" w:hAnsi="Calibri" w:cs="Calibri"/>
          <w:b/>
          <w:bCs/>
          <w:sz w:val="18"/>
          <w:szCs w:val="18"/>
        </w:rPr>
        <w:t>:</w:t>
      </w:r>
      <w:r w:rsidRPr="000A3DF4">
        <w:rPr>
          <w:rFonts w:ascii="Calibri" w:hAnsi="Calibri" w:cs="Calibri"/>
          <w:b/>
          <w:bCs/>
          <w:sz w:val="18"/>
          <w:szCs w:val="18"/>
        </w:rPr>
        <w:t xml:space="preserve"> </w:t>
      </w:r>
      <w:r w:rsidRPr="000A3DF4">
        <w:rPr>
          <w:rFonts w:ascii="Calibri" w:hAnsi="Calibri" w:cs="Calibri"/>
          <w:sz w:val="18"/>
          <w:szCs w:val="18"/>
          <w:lang w:val="en-IN"/>
        </w:rPr>
        <w:t xml:space="preserve"> </w:t>
      </w:r>
      <w:proofErr w:type="spellStart"/>
      <w:r w:rsidRPr="002077F4">
        <w:rPr>
          <w:rFonts w:ascii="Calibri" w:hAnsi="Calibri" w:cs="Calibri"/>
          <w:sz w:val="18"/>
          <w:szCs w:val="18"/>
        </w:rPr>
        <w:t>tcpdump</w:t>
      </w:r>
      <w:proofErr w:type="spellEnd"/>
      <w:r w:rsidRPr="002077F4">
        <w:rPr>
          <w:rFonts w:ascii="Calibri" w:hAnsi="Calibri" w:cs="Calibri"/>
          <w:sz w:val="18"/>
          <w:szCs w:val="18"/>
        </w:rPr>
        <w:t>, Wireshark, </w:t>
      </w:r>
      <w:proofErr w:type="spellStart"/>
      <w:r w:rsidRPr="002077F4">
        <w:rPr>
          <w:rFonts w:ascii="Calibri" w:hAnsi="Calibri" w:cs="Calibri"/>
          <w:sz w:val="18"/>
          <w:szCs w:val="18"/>
        </w:rPr>
        <w:t>strace</w:t>
      </w:r>
      <w:proofErr w:type="spellEnd"/>
      <w:r w:rsidRPr="002077F4">
        <w:rPr>
          <w:rFonts w:ascii="Calibri" w:hAnsi="Calibri" w:cs="Calibri"/>
          <w:sz w:val="18"/>
          <w:szCs w:val="18"/>
        </w:rPr>
        <w:t>, perf</w:t>
      </w:r>
      <w:r w:rsidRPr="000A3DF4">
        <w:rPr>
          <w:rFonts w:ascii="Calibri" w:hAnsi="Calibri" w:cs="Calibri"/>
          <w:b/>
          <w:bCs/>
          <w:sz w:val="18"/>
          <w:szCs w:val="18"/>
        </w:rPr>
        <w:t xml:space="preserve">. </w:t>
      </w:r>
      <w:proofErr w:type="spellStart"/>
      <w:r w:rsidRPr="000A3DF4">
        <w:rPr>
          <w:rFonts w:ascii="Calibri" w:hAnsi="Calibri" w:cs="Calibri"/>
          <w:b/>
          <w:bCs/>
          <w:sz w:val="18"/>
          <w:szCs w:val="18"/>
        </w:rPr>
        <w:t>Editline</w:t>
      </w:r>
      <w:proofErr w:type="spellEnd"/>
      <w:r w:rsidRPr="000A3DF4">
        <w:rPr>
          <w:rFonts w:ascii="Calibri" w:hAnsi="Calibri" w:cs="Calibri"/>
          <w:sz w:val="18"/>
          <w:szCs w:val="18"/>
          <w:lang w:val="en-IN"/>
        </w:rPr>
        <w:t xml:space="preserve">, </w:t>
      </w:r>
      <w:r w:rsidRPr="000A3DF4">
        <w:rPr>
          <w:rFonts w:ascii="Calibri" w:hAnsi="Calibri" w:cs="Calibri"/>
          <w:sz w:val="18"/>
          <w:szCs w:val="18"/>
        </w:rPr>
        <w:t>crone-tab, system calls</w:t>
      </w:r>
    </w:p>
    <w:p w14:paraId="41B3416C" w14:textId="7BDBA722" w:rsidR="000A3DF4" w:rsidRPr="008F61B7" w:rsidRDefault="000A3DF4" w:rsidP="008F61B7">
      <w:pPr>
        <w:pStyle w:val="BodyText"/>
        <w:numPr>
          <w:ilvl w:val="1"/>
          <w:numId w:val="21"/>
        </w:numPr>
        <w:spacing w:after="0"/>
        <w:rPr>
          <w:rFonts w:ascii="Calibri" w:hAnsi="Calibri" w:cs="Calibri"/>
          <w:sz w:val="18"/>
          <w:szCs w:val="18"/>
          <w:lang w:val="en-IN"/>
        </w:rPr>
      </w:pPr>
      <w:r w:rsidRPr="002077F4">
        <w:rPr>
          <w:rFonts w:ascii="Calibri" w:hAnsi="Calibri" w:cs="Calibri"/>
          <w:b/>
          <w:bCs/>
          <w:sz w:val="18"/>
          <w:szCs w:val="18"/>
        </w:rPr>
        <w:t>Technology Used</w:t>
      </w:r>
      <w:r w:rsidRPr="002077F4">
        <w:rPr>
          <w:rFonts w:ascii="Calibri" w:hAnsi="Calibri" w:cs="Calibri"/>
          <w:sz w:val="18"/>
          <w:szCs w:val="18"/>
          <w:lang w:val="en-IN"/>
        </w:rPr>
        <w:tab/>
      </w:r>
      <w:r w:rsidRPr="000A3DF4">
        <w:rPr>
          <w:rFonts w:ascii="Calibri" w:hAnsi="Calibri" w:cs="Calibri"/>
          <w:sz w:val="18"/>
          <w:szCs w:val="18"/>
          <w:lang w:val="en-IN"/>
        </w:rPr>
        <w:tab/>
      </w:r>
      <w:r w:rsidRPr="002077F4">
        <w:rPr>
          <w:rFonts w:ascii="Calibri" w:hAnsi="Calibri" w:cs="Calibri"/>
          <w:b/>
          <w:bCs/>
          <w:sz w:val="18"/>
          <w:szCs w:val="18"/>
        </w:rPr>
        <w:t>:</w:t>
      </w:r>
      <w:r w:rsidRPr="000A3DF4">
        <w:rPr>
          <w:rFonts w:ascii="Calibri" w:hAnsi="Calibri" w:cs="Calibri"/>
          <w:sz w:val="18"/>
          <w:szCs w:val="18"/>
          <w:lang w:val="en-IN"/>
        </w:rPr>
        <w:t xml:space="preserve"> </w:t>
      </w:r>
      <w:r w:rsidRPr="000A3DF4">
        <w:rPr>
          <w:rFonts w:ascii="Calibri" w:hAnsi="Calibri" w:cs="Calibri"/>
          <w:sz w:val="18"/>
          <w:szCs w:val="18"/>
        </w:rPr>
        <w:t>C</w:t>
      </w:r>
      <w:r w:rsidRPr="000A3DF4">
        <w:rPr>
          <w:rFonts w:ascii="Calibri" w:hAnsi="Calibri" w:cs="Calibri"/>
          <w:b/>
          <w:color w:val="444444"/>
          <w:sz w:val="18"/>
          <w:szCs w:val="18"/>
        </w:rPr>
        <w:t>, TCP-</w:t>
      </w:r>
      <w:proofErr w:type="gramStart"/>
      <w:r w:rsidRPr="000A3DF4">
        <w:rPr>
          <w:rFonts w:ascii="Calibri" w:hAnsi="Calibri" w:cs="Calibri"/>
          <w:b/>
          <w:color w:val="444444"/>
          <w:sz w:val="18"/>
          <w:szCs w:val="18"/>
        </w:rPr>
        <w:t>socket ,</w:t>
      </w:r>
      <w:proofErr w:type="gramEnd"/>
      <w:r w:rsidRPr="000A3DF4">
        <w:rPr>
          <w:rFonts w:ascii="Calibri" w:hAnsi="Calibri" w:cs="Calibri"/>
          <w:b/>
          <w:color w:val="444444"/>
          <w:sz w:val="18"/>
          <w:szCs w:val="18"/>
        </w:rPr>
        <w:t xml:space="preserve"> </w:t>
      </w:r>
      <w:proofErr w:type="spellStart"/>
      <w:r w:rsidRPr="000A3DF4">
        <w:rPr>
          <w:rFonts w:ascii="Calibri" w:hAnsi="Calibri" w:cs="Calibri"/>
          <w:b/>
          <w:color w:val="444444"/>
          <w:sz w:val="18"/>
          <w:szCs w:val="18"/>
        </w:rPr>
        <w:t>mysql</w:t>
      </w:r>
      <w:proofErr w:type="spellEnd"/>
      <w:r w:rsidRPr="000A3DF4">
        <w:rPr>
          <w:rFonts w:ascii="Calibri" w:hAnsi="Calibri" w:cs="Calibri"/>
          <w:b/>
          <w:color w:val="444444"/>
          <w:sz w:val="18"/>
          <w:szCs w:val="18"/>
        </w:rPr>
        <w:t>, multithreading,</w:t>
      </w:r>
      <w:r w:rsidRPr="000A3DF4">
        <w:rPr>
          <w:rFonts w:ascii="Calibri" w:hAnsi="Calibri" w:cs="Calibri"/>
          <w:sz w:val="18"/>
          <w:szCs w:val="18"/>
        </w:rPr>
        <w:t xml:space="preserve"> </w:t>
      </w:r>
      <w:r w:rsidRPr="002077F4">
        <w:rPr>
          <w:rFonts w:ascii="Calibri" w:hAnsi="Calibri" w:cs="Calibri"/>
          <w:sz w:val="18"/>
          <w:szCs w:val="18"/>
        </w:rPr>
        <w:t>feature support, bugfix</w:t>
      </w:r>
      <w:r w:rsidRPr="002077F4">
        <w:rPr>
          <w:rFonts w:ascii="Calibri" w:hAnsi="Calibri" w:cs="Calibri"/>
          <w:sz w:val="18"/>
          <w:szCs w:val="18"/>
          <w:lang w:val="en-IN"/>
        </w:rPr>
        <w:t> </w:t>
      </w:r>
    </w:p>
    <w:sectPr w:rsidR="000A3DF4" w:rsidRPr="008F61B7">
      <w:footerReference w:type="even" r:id="rId10"/>
      <w:footerReference w:type="default" r:id="rId11"/>
      <w:footerReference w:type="first" r:id="rId12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717A3" w14:textId="77777777" w:rsidR="00E949C4" w:rsidRDefault="00E949C4" w:rsidP="00306B4A">
      <w:r>
        <w:separator/>
      </w:r>
    </w:p>
  </w:endnote>
  <w:endnote w:type="continuationSeparator" w:id="0">
    <w:p w14:paraId="45290008" w14:textId="77777777" w:rsidR="00E949C4" w:rsidRDefault="00E949C4" w:rsidP="00306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C31E2" w14:textId="49AD096B" w:rsidR="00306B4A" w:rsidRDefault="00306B4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4F28EA" wp14:editId="5165511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0600" cy="314325"/>
              <wp:effectExtent l="0" t="0" r="0" b="0"/>
              <wp:wrapNone/>
              <wp:docPr id="2121648417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863566" w14:textId="73BB6A2F" w:rsidR="00306B4A" w:rsidRPr="00306B4A" w:rsidRDefault="00306B4A" w:rsidP="00306B4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06B4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4F28E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26.8pt;margin-top:0;width:78pt;height:24.7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" filled="f" stroked="f">
              <v:textbox style="mso-fit-shape-to-text:t" inset="0,0,20pt,15pt">
                <w:txbxContent>
                  <w:p w14:paraId="6C863566" w14:textId="73BB6A2F" w:rsidR="00306B4A" w:rsidRPr="00306B4A" w:rsidRDefault="00306B4A" w:rsidP="00306B4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06B4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167EF" w14:textId="55D0E672" w:rsidR="00306B4A" w:rsidRDefault="00306B4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A257E4D" wp14:editId="59BA6AA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0600" cy="314325"/>
              <wp:effectExtent l="0" t="0" r="0" b="0"/>
              <wp:wrapNone/>
              <wp:docPr id="536406843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82D8B6" w14:textId="1DF4A97E" w:rsidR="00306B4A" w:rsidRPr="00306B4A" w:rsidRDefault="00306B4A" w:rsidP="00306B4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257E4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26.8pt;margin-top:0;width:78pt;height:24.7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" filled="f" stroked="f">
              <v:textbox style="mso-fit-shape-to-text:t" inset="0,0,20pt,15pt">
                <w:txbxContent>
                  <w:p w14:paraId="0982D8B6" w14:textId="1DF4A97E" w:rsidR="00306B4A" w:rsidRPr="00306B4A" w:rsidRDefault="00306B4A" w:rsidP="00306B4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314FB" w14:textId="7ED15162" w:rsidR="00306B4A" w:rsidRDefault="00306B4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F2C093F" wp14:editId="51C07FA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0600" cy="314325"/>
              <wp:effectExtent l="0" t="0" r="0" b="0"/>
              <wp:wrapNone/>
              <wp:docPr id="2054779064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13CA7B" w14:textId="084BC1FB" w:rsidR="00306B4A" w:rsidRPr="00306B4A" w:rsidRDefault="00306B4A" w:rsidP="00306B4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06B4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2C093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26.8pt;margin-top:0;width:78pt;height:24.7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" filled="f" stroked="f">
              <v:textbox style="mso-fit-shape-to-text:t" inset="0,0,20pt,15pt">
                <w:txbxContent>
                  <w:p w14:paraId="6E13CA7B" w14:textId="084BC1FB" w:rsidR="00306B4A" w:rsidRPr="00306B4A" w:rsidRDefault="00306B4A" w:rsidP="00306B4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06B4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78B24" w14:textId="77777777" w:rsidR="00E949C4" w:rsidRDefault="00E949C4" w:rsidP="00306B4A">
      <w:r>
        <w:separator/>
      </w:r>
    </w:p>
  </w:footnote>
  <w:footnote w:type="continuationSeparator" w:id="0">
    <w:p w14:paraId="5645FA77" w14:textId="77777777" w:rsidR="00E949C4" w:rsidRDefault="00E949C4" w:rsidP="00306B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color w:val="222222"/>
        <w:sz w:val="22"/>
        <w:szCs w:val="22"/>
        <w:shd w:val="clear" w:color="auto" w:fill="FFFFFF"/>
      </w:rPr>
    </w:lvl>
    <w:lvl w:ilvl="1">
      <w:start w:val="1"/>
      <w:numFmt w:val="bullet"/>
      <w:lvlText w:val=""/>
      <w:lvlJc w:val="left"/>
      <w:pPr>
        <w:tabs>
          <w:tab w:val="num" w:pos="1440"/>
        </w:tabs>
        <w:ind w:left="1440" w:hanging="360"/>
      </w:pPr>
      <w:rPr>
        <w:rFonts w:ascii="Wingdings 2" w:hAnsi="Wingdings 2" w:cs="OpenSymbol"/>
      </w:rPr>
    </w:lvl>
    <w:lvl w:ilvl="2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3">
      <w:start w:val="1"/>
      <w:numFmt w:val="bullet"/>
      <w:lvlText w:val=""/>
      <w:lvlJc w:val="left"/>
      <w:pPr>
        <w:tabs>
          <w:tab w:val="num" w:pos="2160"/>
        </w:tabs>
        <w:ind w:left="2160" w:hanging="360"/>
      </w:pPr>
      <w:rPr>
        <w:rFonts w:ascii="Wingdings 2" w:hAnsi="Wingdings 2" w:cs="OpenSymbol"/>
      </w:rPr>
    </w:lvl>
    <w:lvl w:ilvl="4">
      <w:start w:val="1"/>
      <w:numFmt w:val="bullet"/>
      <w:lvlText w:val=""/>
      <w:lvlJc w:val="left"/>
      <w:pPr>
        <w:tabs>
          <w:tab w:val="num" w:pos="2520"/>
        </w:tabs>
        <w:ind w:left="2520" w:hanging="360"/>
      </w:pPr>
      <w:rPr>
        <w:rFonts w:ascii="Wingdings 2" w:hAnsi="Wingdings 2" w:cs="OpenSymbol"/>
      </w:rPr>
    </w:lvl>
    <w:lvl w:ilvl="5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6">
      <w:start w:val="1"/>
      <w:numFmt w:val="bullet"/>
      <w:lvlText w:val=""/>
      <w:lvlJc w:val="left"/>
      <w:pPr>
        <w:tabs>
          <w:tab w:val="num" w:pos="3240"/>
        </w:tabs>
        <w:ind w:left="3240" w:hanging="360"/>
      </w:pPr>
      <w:rPr>
        <w:rFonts w:ascii="Wingdings 2" w:hAnsi="Wingdings 2" w:cs="OpenSymbol"/>
      </w:rPr>
    </w:lvl>
    <w:lvl w:ilvl="7">
      <w:start w:val="1"/>
      <w:numFmt w:val="bullet"/>
      <w:lvlText w:val=""/>
      <w:lvlJc w:val="left"/>
      <w:pPr>
        <w:tabs>
          <w:tab w:val="num" w:pos="3690"/>
        </w:tabs>
        <w:ind w:left="3690" w:hanging="360"/>
      </w:pPr>
      <w:rPr>
        <w:rFonts w:ascii="Wingdings 2" w:hAnsi="Wingdings 2" w:cs="OpenSymbol"/>
      </w:rPr>
    </w:lvl>
    <w:lvl w:ilvl="8">
      <w:start w:val="1"/>
      <w:numFmt w:val="bullet"/>
      <w:lvlText w:val=""/>
      <w:lvlJc w:val="left"/>
      <w:pPr>
        <w:tabs>
          <w:tab w:val="num" w:pos="3960"/>
        </w:tabs>
        <w:ind w:left="3960" w:hanging="360"/>
      </w:pPr>
      <w:rPr>
        <w:rFonts w:ascii="Wingdings 2" w:hAnsi="Wingdings 2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3916"/>
        </w:tabs>
        <w:ind w:left="3916" w:hanging="360"/>
      </w:pPr>
      <w:rPr>
        <w:rFonts w:ascii="Wingdings" w:hAnsi="Wingdings" w:cs="Wingdings" w:hint="default"/>
        <w:color w:val="000000"/>
        <w:sz w:val="22"/>
        <w:szCs w:val="22"/>
      </w:rPr>
    </w:lvl>
    <w:lvl w:ilvl="1">
      <w:start w:val="1"/>
      <w:numFmt w:val="bullet"/>
      <w:lvlText w:val=""/>
      <w:lvlJc w:val="left"/>
      <w:pPr>
        <w:tabs>
          <w:tab w:val="num" w:pos="4276"/>
        </w:tabs>
        <w:ind w:left="4276" w:hanging="360"/>
      </w:pPr>
      <w:rPr>
        <w:rFonts w:ascii="Wingdings 2" w:hAnsi="Wingdings 2" w:cs="OpenSymbol"/>
      </w:rPr>
    </w:lvl>
    <w:lvl w:ilvl="2">
      <w:start w:val="1"/>
      <w:numFmt w:val="bullet"/>
      <w:lvlText w:val=""/>
      <w:lvlJc w:val="left"/>
      <w:pPr>
        <w:tabs>
          <w:tab w:val="num" w:pos="4636"/>
        </w:tabs>
        <w:ind w:left="4636" w:hanging="360"/>
      </w:pPr>
      <w:rPr>
        <w:rFonts w:ascii="Wingdings 2" w:hAnsi="Wingdings 2" w:cs="OpenSymbol"/>
      </w:rPr>
    </w:lvl>
    <w:lvl w:ilvl="3">
      <w:start w:val="1"/>
      <w:numFmt w:val="bullet"/>
      <w:lvlText w:val=""/>
      <w:lvlJc w:val="left"/>
      <w:pPr>
        <w:tabs>
          <w:tab w:val="num" w:pos="4996"/>
        </w:tabs>
        <w:ind w:left="4996" w:hanging="360"/>
      </w:pPr>
      <w:rPr>
        <w:rFonts w:ascii="Wingdings 2" w:hAnsi="Wingdings 2" w:cs="OpenSymbol"/>
      </w:rPr>
    </w:lvl>
    <w:lvl w:ilvl="4">
      <w:start w:val="1"/>
      <w:numFmt w:val="bullet"/>
      <w:lvlText w:val=""/>
      <w:lvlJc w:val="left"/>
      <w:pPr>
        <w:tabs>
          <w:tab w:val="num" w:pos="5356"/>
        </w:tabs>
        <w:ind w:left="5356" w:hanging="360"/>
      </w:pPr>
      <w:rPr>
        <w:rFonts w:ascii="Wingdings 2" w:hAnsi="Wingdings 2" w:cs="OpenSymbol"/>
      </w:rPr>
    </w:lvl>
    <w:lvl w:ilvl="5">
      <w:start w:val="1"/>
      <w:numFmt w:val="bullet"/>
      <w:lvlText w:val=""/>
      <w:lvlJc w:val="left"/>
      <w:pPr>
        <w:tabs>
          <w:tab w:val="num" w:pos="5716"/>
        </w:tabs>
        <w:ind w:left="5716" w:hanging="360"/>
      </w:pPr>
      <w:rPr>
        <w:rFonts w:ascii="Wingdings 2" w:hAnsi="Wingdings 2" w:cs="OpenSymbol"/>
      </w:rPr>
    </w:lvl>
    <w:lvl w:ilvl="6">
      <w:start w:val="1"/>
      <w:numFmt w:val="bullet"/>
      <w:lvlText w:val=""/>
      <w:lvlJc w:val="left"/>
      <w:pPr>
        <w:tabs>
          <w:tab w:val="num" w:pos="6076"/>
        </w:tabs>
        <w:ind w:left="6076" w:hanging="360"/>
      </w:pPr>
      <w:rPr>
        <w:rFonts w:ascii="Wingdings 2" w:hAnsi="Wingdings 2" w:cs="OpenSymbol"/>
      </w:rPr>
    </w:lvl>
    <w:lvl w:ilvl="7">
      <w:start w:val="1"/>
      <w:numFmt w:val="bullet"/>
      <w:lvlText w:val=""/>
      <w:lvlJc w:val="left"/>
      <w:pPr>
        <w:tabs>
          <w:tab w:val="num" w:pos="6436"/>
        </w:tabs>
        <w:ind w:left="6436" w:hanging="360"/>
      </w:pPr>
      <w:rPr>
        <w:rFonts w:ascii="Wingdings 2" w:hAnsi="Wingdings 2" w:cs="OpenSymbol"/>
      </w:rPr>
    </w:lvl>
    <w:lvl w:ilvl="8">
      <w:start w:val="1"/>
      <w:numFmt w:val="bullet"/>
      <w:lvlText w:val=""/>
      <w:lvlJc w:val="left"/>
      <w:pPr>
        <w:tabs>
          <w:tab w:val="num" w:pos="6796"/>
        </w:tabs>
        <w:ind w:left="6796" w:hanging="360"/>
      </w:pPr>
      <w:rPr>
        <w:rFonts w:ascii="Wingdings 2" w:hAnsi="Wingdings 2" w:cs="OpenSymbol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color w:val="444444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OpenSymbol"/>
      </w:rPr>
    </w:lvl>
    <w:lvl w:ilvl="2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OpenSymbol"/>
      </w:rPr>
    </w:lvl>
    <w:lvl w:ilvl="3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OpenSymbol"/>
      </w:rPr>
    </w:lvl>
    <w:lvl w:ilvl="4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OpenSymbol"/>
      </w:rPr>
    </w:lvl>
    <w:lvl w:ilvl="5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OpenSymbol"/>
      </w:rPr>
    </w:lvl>
    <w:lvl w:ilvl="6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OpenSymbol"/>
      </w:rPr>
    </w:lvl>
    <w:lvl w:ilvl="7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OpenSymbol"/>
      </w:rPr>
    </w:lvl>
    <w:lvl w:ilvl="8">
      <w:start w:val="1"/>
      <w:numFmt w:val="bullet"/>
      <w:lvlText w:val=""/>
      <w:lvlJc w:val="left"/>
      <w:pPr>
        <w:tabs>
          <w:tab w:val="num" w:pos="3960"/>
        </w:tabs>
        <w:ind w:left="3960" w:hanging="360"/>
      </w:pPr>
      <w:rPr>
        <w:rFonts w:ascii="Wingdings" w:hAnsi="Wingdings" w:cs="Open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"/>
      <w:lvlJc w:val="left"/>
      <w:pPr>
        <w:tabs>
          <w:tab w:val="num" w:pos="0"/>
        </w:tabs>
        <w:ind w:left="1069" w:hanging="360"/>
      </w:pPr>
      <w:rPr>
        <w:rFonts w:ascii="Wingdings" w:hAnsi="Wingdings" w:cs="Wingdings" w:hint="default"/>
        <w:color w:val="222222"/>
        <w:sz w:val="22"/>
        <w:szCs w:val="22"/>
        <w:shd w:val="clear" w:color="auto" w:fill="FFFFFF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sz w:val="22"/>
        <w:szCs w:val="22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Cambria" w:hAnsi="Cambria" w:cs="Cambria" w:hint="default"/>
        <w:sz w:val="22"/>
        <w:szCs w:val="22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  <w:lang w:val="en-US" w:eastAsia="zh-CN" w:bidi="hi-IN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OpenSymbol"/>
        <w:color w:val="444444"/>
        <w:sz w:val="22"/>
        <w:szCs w:val="22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OpenSymbol"/>
        <w:color w:val="444444"/>
        <w:sz w:val="22"/>
        <w:szCs w:val="22"/>
      </w:rPr>
    </w:lvl>
    <w:lvl w:ilvl="2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OpenSymbol"/>
        <w:color w:val="444444"/>
        <w:sz w:val="22"/>
        <w:szCs w:val="22"/>
      </w:rPr>
    </w:lvl>
    <w:lvl w:ilvl="3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OpenSymbol"/>
        <w:color w:val="444444"/>
        <w:sz w:val="22"/>
        <w:szCs w:val="22"/>
      </w:rPr>
    </w:lvl>
    <w:lvl w:ilvl="4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OpenSymbol"/>
        <w:color w:val="444444"/>
        <w:sz w:val="22"/>
        <w:szCs w:val="22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OpenSymbol"/>
        <w:color w:val="444444"/>
        <w:sz w:val="22"/>
        <w:szCs w:val="22"/>
      </w:rPr>
    </w:lvl>
    <w:lvl w:ilvl="6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OpenSymbol"/>
        <w:color w:val="444444"/>
        <w:sz w:val="22"/>
        <w:szCs w:val="22"/>
      </w:rPr>
    </w:lvl>
    <w:lvl w:ilvl="7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OpenSymbol"/>
        <w:color w:val="444444"/>
        <w:sz w:val="22"/>
        <w:szCs w:val="22"/>
      </w:rPr>
    </w:lvl>
    <w:lvl w:ilvl="8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cs="OpenSymbol"/>
        <w:color w:val="444444"/>
        <w:sz w:val="22"/>
        <w:szCs w:val="22"/>
      </w:r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OpenSymbol"/>
        <w:sz w:val="22"/>
        <w:szCs w:val="22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OpenSymbol"/>
        <w:sz w:val="22"/>
        <w:szCs w:val="22"/>
      </w:rPr>
    </w:lvl>
    <w:lvl w:ilvl="2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OpenSymbol"/>
        <w:sz w:val="22"/>
        <w:szCs w:val="22"/>
      </w:rPr>
    </w:lvl>
    <w:lvl w:ilvl="3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OpenSymbol"/>
        <w:sz w:val="22"/>
        <w:szCs w:val="22"/>
      </w:rPr>
    </w:lvl>
    <w:lvl w:ilvl="4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OpenSymbol"/>
        <w:sz w:val="22"/>
        <w:szCs w:val="22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OpenSymbol"/>
        <w:sz w:val="22"/>
        <w:szCs w:val="22"/>
      </w:rPr>
    </w:lvl>
    <w:lvl w:ilvl="6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OpenSymbol"/>
        <w:sz w:val="22"/>
        <w:szCs w:val="22"/>
      </w:rPr>
    </w:lvl>
    <w:lvl w:ilvl="7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OpenSymbol"/>
        <w:sz w:val="22"/>
        <w:szCs w:val="22"/>
      </w:rPr>
    </w:lvl>
    <w:lvl w:ilvl="8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cs="OpenSymbol"/>
        <w:sz w:val="22"/>
        <w:szCs w:val="22"/>
      </w:rPr>
    </w:lvl>
  </w:abstractNum>
  <w:abstractNum w:abstractNumId="9" w15:restartNumberingAfterBreak="0">
    <w:nsid w:val="0000000A"/>
    <w:multiLevelType w:val="multilevel"/>
    <w:tmpl w:val="0000000A"/>
    <w:name w:val="WW8Num10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OpenSymbol"/>
        <w:sz w:val="22"/>
        <w:szCs w:val="22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OpenSymbol"/>
        <w:sz w:val="22"/>
        <w:szCs w:val="22"/>
      </w:rPr>
    </w:lvl>
    <w:lvl w:ilvl="2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OpenSymbol"/>
        <w:sz w:val="22"/>
        <w:szCs w:val="22"/>
      </w:rPr>
    </w:lvl>
    <w:lvl w:ilvl="3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OpenSymbol"/>
        <w:sz w:val="22"/>
        <w:szCs w:val="22"/>
      </w:rPr>
    </w:lvl>
    <w:lvl w:ilvl="4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OpenSymbol"/>
        <w:sz w:val="22"/>
        <w:szCs w:val="22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OpenSymbol"/>
        <w:sz w:val="22"/>
        <w:szCs w:val="22"/>
      </w:rPr>
    </w:lvl>
    <w:lvl w:ilvl="6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OpenSymbol"/>
        <w:sz w:val="22"/>
        <w:szCs w:val="22"/>
      </w:rPr>
    </w:lvl>
    <w:lvl w:ilvl="7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OpenSymbol"/>
        <w:sz w:val="22"/>
        <w:szCs w:val="22"/>
      </w:rPr>
    </w:lvl>
    <w:lvl w:ilvl="8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cs="OpenSymbol"/>
        <w:sz w:val="22"/>
        <w:szCs w:val="22"/>
      </w:rPr>
    </w:lvl>
  </w:abstractNum>
  <w:abstractNum w:abstractNumId="10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OpenSymbol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OpenSymbol"/>
      </w:rPr>
    </w:lvl>
    <w:lvl w:ilvl="2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OpenSymbol"/>
      </w:rPr>
    </w:lvl>
    <w:lvl w:ilvl="3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OpenSymbol"/>
      </w:rPr>
    </w:lvl>
    <w:lvl w:ilvl="4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OpenSymbol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OpenSymbol"/>
      </w:rPr>
    </w:lvl>
    <w:lvl w:ilvl="6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OpenSymbol"/>
      </w:rPr>
    </w:lvl>
    <w:lvl w:ilvl="7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OpenSymbol"/>
      </w:rPr>
    </w:lvl>
    <w:lvl w:ilvl="8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cs="OpenSymbol"/>
      </w:r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03120878"/>
    <w:multiLevelType w:val="multilevel"/>
    <w:tmpl w:val="3234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C615E3"/>
    <w:multiLevelType w:val="multilevel"/>
    <w:tmpl w:val="D6D0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1C735B2"/>
    <w:multiLevelType w:val="multilevel"/>
    <w:tmpl w:val="5B6C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255055F"/>
    <w:multiLevelType w:val="multilevel"/>
    <w:tmpl w:val="00000003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color w:val="444444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OpenSymbol"/>
      </w:rPr>
    </w:lvl>
    <w:lvl w:ilvl="2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OpenSymbol"/>
      </w:rPr>
    </w:lvl>
    <w:lvl w:ilvl="3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OpenSymbol"/>
      </w:rPr>
    </w:lvl>
    <w:lvl w:ilvl="4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OpenSymbol"/>
      </w:rPr>
    </w:lvl>
    <w:lvl w:ilvl="5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OpenSymbol"/>
      </w:rPr>
    </w:lvl>
    <w:lvl w:ilvl="6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OpenSymbol"/>
      </w:rPr>
    </w:lvl>
    <w:lvl w:ilvl="7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OpenSymbol"/>
      </w:rPr>
    </w:lvl>
    <w:lvl w:ilvl="8">
      <w:start w:val="1"/>
      <w:numFmt w:val="bullet"/>
      <w:lvlText w:val=""/>
      <w:lvlJc w:val="left"/>
      <w:pPr>
        <w:tabs>
          <w:tab w:val="num" w:pos="3960"/>
        </w:tabs>
        <w:ind w:left="3960" w:hanging="360"/>
      </w:pPr>
      <w:rPr>
        <w:rFonts w:ascii="Wingdings" w:hAnsi="Wingdings" w:cs="OpenSymbol"/>
      </w:rPr>
    </w:lvl>
  </w:abstractNum>
  <w:abstractNum w:abstractNumId="16" w15:restartNumberingAfterBreak="0">
    <w:nsid w:val="18B34102"/>
    <w:multiLevelType w:val="hybridMultilevel"/>
    <w:tmpl w:val="5B16D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2C3559"/>
    <w:multiLevelType w:val="hybridMultilevel"/>
    <w:tmpl w:val="8F427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DA572E"/>
    <w:multiLevelType w:val="multilevel"/>
    <w:tmpl w:val="935A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760F4A"/>
    <w:multiLevelType w:val="multilevel"/>
    <w:tmpl w:val="8E72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762512"/>
    <w:multiLevelType w:val="multilevel"/>
    <w:tmpl w:val="BBD0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6EB0595"/>
    <w:multiLevelType w:val="hybridMultilevel"/>
    <w:tmpl w:val="D526D54E"/>
    <w:lvl w:ilvl="0" w:tplc="57D035CA">
      <w:numFmt w:val="bullet"/>
      <w:lvlText w:val="-"/>
      <w:lvlJc w:val="left"/>
      <w:pPr>
        <w:ind w:left="1069" w:hanging="360"/>
      </w:pPr>
      <w:rPr>
        <w:rFonts w:ascii="Calibri" w:eastAsia="SimSu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36FC2A33"/>
    <w:multiLevelType w:val="multilevel"/>
    <w:tmpl w:val="C85ACD1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380313E6"/>
    <w:multiLevelType w:val="multilevel"/>
    <w:tmpl w:val="0B94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8107357"/>
    <w:multiLevelType w:val="multilevel"/>
    <w:tmpl w:val="3718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AE105EC"/>
    <w:multiLevelType w:val="hybridMultilevel"/>
    <w:tmpl w:val="B48E3DB6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CEC5A01"/>
    <w:multiLevelType w:val="hybridMultilevel"/>
    <w:tmpl w:val="2F403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4A7706"/>
    <w:multiLevelType w:val="multilevel"/>
    <w:tmpl w:val="D4E0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E1D17DA"/>
    <w:multiLevelType w:val="multilevel"/>
    <w:tmpl w:val="802E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FBE0B97"/>
    <w:multiLevelType w:val="hybridMultilevel"/>
    <w:tmpl w:val="C8D29EBC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1C02E13"/>
    <w:multiLevelType w:val="hybridMultilevel"/>
    <w:tmpl w:val="25CA3E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C6577B"/>
    <w:multiLevelType w:val="multilevel"/>
    <w:tmpl w:val="80A6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9840949"/>
    <w:multiLevelType w:val="multilevel"/>
    <w:tmpl w:val="B11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F570CAB"/>
    <w:multiLevelType w:val="multilevel"/>
    <w:tmpl w:val="46F0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63B6DE2"/>
    <w:multiLevelType w:val="multilevel"/>
    <w:tmpl w:val="A11A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E5939E6"/>
    <w:multiLevelType w:val="hybridMultilevel"/>
    <w:tmpl w:val="76D66EE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44A2DA8"/>
    <w:multiLevelType w:val="hybridMultilevel"/>
    <w:tmpl w:val="6FD4BB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A5551"/>
    <w:multiLevelType w:val="multilevel"/>
    <w:tmpl w:val="B7FE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8752A75"/>
    <w:multiLevelType w:val="multilevel"/>
    <w:tmpl w:val="00000003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color w:val="444444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OpenSymbol"/>
      </w:rPr>
    </w:lvl>
    <w:lvl w:ilvl="2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OpenSymbol"/>
      </w:rPr>
    </w:lvl>
    <w:lvl w:ilvl="3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OpenSymbol"/>
      </w:rPr>
    </w:lvl>
    <w:lvl w:ilvl="4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OpenSymbol"/>
      </w:rPr>
    </w:lvl>
    <w:lvl w:ilvl="5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OpenSymbol"/>
      </w:rPr>
    </w:lvl>
    <w:lvl w:ilvl="6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OpenSymbol"/>
      </w:rPr>
    </w:lvl>
    <w:lvl w:ilvl="7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OpenSymbol"/>
      </w:rPr>
    </w:lvl>
    <w:lvl w:ilvl="8">
      <w:start w:val="1"/>
      <w:numFmt w:val="bullet"/>
      <w:lvlText w:val=""/>
      <w:lvlJc w:val="left"/>
      <w:pPr>
        <w:tabs>
          <w:tab w:val="num" w:pos="3960"/>
        </w:tabs>
        <w:ind w:left="3960" w:hanging="360"/>
      </w:pPr>
      <w:rPr>
        <w:rFonts w:ascii="Wingdings" w:hAnsi="Wingdings" w:cs="OpenSymbol"/>
      </w:rPr>
    </w:lvl>
  </w:abstractNum>
  <w:abstractNum w:abstractNumId="39" w15:restartNumberingAfterBreak="0">
    <w:nsid w:val="6B0906BD"/>
    <w:multiLevelType w:val="hybridMultilevel"/>
    <w:tmpl w:val="689A5D4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D80088A"/>
    <w:multiLevelType w:val="hybridMultilevel"/>
    <w:tmpl w:val="F71A5F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C725AD"/>
    <w:multiLevelType w:val="multilevel"/>
    <w:tmpl w:val="26A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CE375A8"/>
    <w:multiLevelType w:val="multilevel"/>
    <w:tmpl w:val="F884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73201">
    <w:abstractNumId w:val="0"/>
  </w:num>
  <w:num w:numId="2" w16cid:durableId="1384207234">
    <w:abstractNumId w:val="1"/>
  </w:num>
  <w:num w:numId="3" w16cid:durableId="1959870262">
    <w:abstractNumId w:val="2"/>
  </w:num>
  <w:num w:numId="4" w16cid:durableId="978920271">
    <w:abstractNumId w:val="3"/>
  </w:num>
  <w:num w:numId="5" w16cid:durableId="896286559">
    <w:abstractNumId w:val="4"/>
  </w:num>
  <w:num w:numId="6" w16cid:durableId="1716536995">
    <w:abstractNumId w:val="5"/>
  </w:num>
  <w:num w:numId="7" w16cid:durableId="320625821">
    <w:abstractNumId w:val="6"/>
  </w:num>
  <w:num w:numId="8" w16cid:durableId="1231310182">
    <w:abstractNumId w:val="7"/>
  </w:num>
  <w:num w:numId="9" w16cid:durableId="441992540">
    <w:abstractNumId w:val="8"/>
  </w:num>
  <w:num w:numId="10" w16cid:durableId="344020018">
    <w:abstractNumId w:val="9"/>
  </w:num>
  <w:num w:numId="11" w16cid:durableId="1522090866">
    <w:abstractNumId w:val="10"/>
  </w:num>
  <w:num w:numId="12" w16cid:durableId="664289074">
    <w:abstractNumId w:val="11"/>
  </w:num>
  <w:num w:numId="13" w16cid:durableId="306057631">
    <w:abstractNumId w:val="6"/>
  </w:num>
  <w:num w:numId="14" w16cid:durableId="1158963276">
    <w:abstractNumId w:val="16"/>
  </w:num>
  <w:num w:numId="15" w16cid:durableId="692848888">
    <w:abstractNumId w:val="22"/>
  </w:num>
  <w:num w:numId="16" w16cid:durableId="292752987">
    <w:abstractNumId w:val="38"/>
  </w:num>
  <w:num w:numId="17" w16cid:durableId="1571959110">
    <w:abstractNumId w:val="15"/>
  </w:num>
  <w:num w:numId="18" w16cid:durableId="1713267837">
    <w:abstractNumId w:val="36"/>
  </w:num>
  <w:num w:numId="19" w16cid:durableId="1624921002">
    <w:abstractNumId w:val="39"/>
  </w:num>
  <w:num w:numId="20" w16cid:durableId="451943210">
    <w:abstractNumId w:val="35"/>
  </w:num>
  <w:num w:numId="21" w16cid:durableId="1101490065">
    <w:abstractNumId w:val="40"/>
  </w:num>
  <w:num w:numId="22" w16cid:durableId="1975865133">
    <w:abstractNumId w:val="25"/>
  </w:num>
  <w:num w:numId="23" w16cid:durableId="1053845819">
    <w:abstractNumId w:val="29"/>
  </w:num>
  <w:num w:numId="24" w16cid:durableId="1458335171">
    <w:abstractNumId w:val="21"/>
  </w:num>
  <w:num w:numId="25" w16cid:durableId="1013646273">
    <w:abstractNumId w:val="30"/>
  </w:num>
  <w:num w:numId="26" w16cid:durableId="1869440942">
    <w:abstractNumId w:val="26"/>
  </w:num>
  <w:num w:numId="27" w16cid:durableId="1451319840">
    <w:abstractNumId w:val="14"/>
  </w:num>
  <w:num w:numId="28" w16cid:durableId="1302225387">
    <w:abstractNumId w:val="27"/>
  </w:num>
  <w:num w:numId="29" w16cid:durableId="281959279">
    <w:abstractNumId w:val="28"/>
  </w:num>
  <w:num w:numId="30" w16cid:durableId="1140028922">
    <w:abstractNumId w:val="42"/>
  </w:num>
  <w:num w:numId="31" w16cid:durableId="700012057">
    <w:abstractNumId w:val="33"/>
  </w:num>
  <w:num w:numId="32" w16cid:durableId="2105951043">
    <w:abstractNumId w:val="32"/>
  </w:num>
  <w:num w:numId="33" w16cid:durableId="1986274010">
    <w:abstractNumId w:val="18"/>
  </w:num>
  <w:num w:numId="34" w16cid:durableId="952832312">
    <w:abstractNumId w:val="19"/>
  </w:num>
  <w:num w:numId="35" w16cid:durableId="937983719">
    <w:abstractNumId w:val="24"/>
  </w:num>
  <w:num w:numId="36" w16cid:durableId="705524649">
    <w:abstractNumId w:val="31"/>
  </w:num>
  <w:num w:numId="37" w16cid:durableId="1405300269">
    <w:abstractNumId w:val="37"/>
  </w:num>
  <w:num w:numId="38" w16cid:durableId="1580215256">
    <w:abstractNumId w:val="41"/>
  </w:num>
  <w:num w:numId="39" w16cid:durableId="1483278427">
    <w:abstractNumId w:val="20"/>
  </w:num>
  <w:num w:numId="40" w16cid:durableId="444421892">
    <w:abstractNumId w:val="23"/>
  </w:num>
  <w:num w:numId="41" w16cid:durableId="1739208132">
    <w:abstractNumId w:val="13"/>
  </w:num>
  <w:num w:numId="42" w16cid:durableId="1931573179">
    <w:abstractNumId w:val="34"/>
  </w:num>
  <w:num w:numId="43" w16cid:durableId="2029401620">
    <w:abstractNumId w:val="12"/>
  </w:num>
  <w:num w:numId="44" w16cid:durableId="19685867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E7A"/>
    <w:rsid w:val="00012A5D"/>
    <w:rsid w:val="00024AF9"/>
    <w:rsid w:val="000604EB"/>
    <w:rsid w:val="00062625"/>
    <w:rsid w:val="000809C3"/>
    <w:rsid w:val="00092A35"/>
    <w:rsid w:val="000A3DDF"/>
    <w:rsid w:val="000A3DF4"/>
    <w:rsid w:val="000C47FE"/>
    <w:rsid w:val="000E2123"/>
    <w:rsid w:val="000E2550"/>
    <w:rsid w:val="00127077"/>
    <w:rsid w:val="0017133E"/>
    <w:rsid w:val="001B5AD4"/>
    <w:rsid w:val="001E6BF1"/>
    <w:rsid w:val="001F3604"/>
    <w:rsid w:val="001F4540"/>
    <w:rsid w:val="002077F4"/>
    <w:rsid w:val="0025470B"/>
    <w:rsid w:val="0027269A"/>
    <w:rsid w:val="00274AE3"/>
    <w:rsid w:val="0028691E"/>
    <w:rsid w:val="002A0D4B"/>
    <w:rsid w:val="002B3A77"/>
    <w:rsid w:val="002C217C"/>
    <w:rsid w:val="002D1B69"/>
    <w:rsid w:val="002F6A9C"/>
    <w:rsid w:val="002F7D32"/>
    <w:rsid w:val="00306B4A"/>
    <w:rsid w:val="00316BCB"/>
    <w:rsid w:val="00331F3F"/>
    <w:rsid w:val="00337B7A"/>
    <w:rsid w:val="00342B95"/>
    <w:rsid w:val="00391686"/>
    <w:rsid w:val="00395151"/>
    <w:rsid w:val="003A20FA"/>
    <w:rsid w:val="003C20A5"/>
    <w:rsid w:val="003D5909"/>
    <w:rsid w:val="003E1A0D"/>
    <w:rsid w:val="00416DF8"/>
    <w:rsid w:val="00417C57"/>
    <w:rsid w:val="00421526"/>
    <w:rsid w:val="00467FF0"/>
    <w:rsid w:val="00492115"/>
    <w:rsid w:val="004A3D47"/>
    <w:rsid w:val="005328E9"/>
    <w:rsid w:val="005374FF"/>
    <w:rsid w:val="00565018"/>
    <w:rsid w:val="00566AC4"/>
    <w:rsid w:val="005B16EB"/>
    <w:rsid w:val="005D2054"/>
    <w:rsid w:val="006210FE"/>
    <w:rsid w:val="006A1AE2"/>
    <w:rsid w:val="006E7744"/>
    <w:rsid w:val="007005D6"/>
    <w:rsid w:val="00700D51"/>
    <w:rsid w:val="007165A2"/>
    <w:rsid w:val="00720C2C"/>
    <w:rsid w:val="00750583"/>
    <w:rsid w:val="0077443B"/>
    <w:rsid w:val="007C0C4B"/>
    <w:rsid w:val="007E0686"/>
    <w:rsid w:val="00802F41"/>
    <w:rsid w:val="0080330F"/>
    <w:rsid w:val="0080345F"/>
    <w:rsid w:val="00807AB5"/>
    <w:rsid w:val="00827F70"/>
    <w:rsid w:val="0088203C"/>
    <w:rsid w:val="008C51C4"/>
    <w:rsid w:val="008F61B7"/>
    <w:rsid w:val="0091030C"/>
    <w:rsid w:val="00924A8D"/>
    <w:rsid w:val="009659D1"/>
    <w:rsid w:val="0096733A"/>
    <w:rsid w:val="009D1FF8"/>
    <w:rsid w:val="009F5A14"/>
    <w:rsid w:val="00A02306"/>
    <w:rsid w:val="00A313F3"/>
    <w:rsid w:val="00A62F4E"/>
    <w:rsid w:val="00A81417"/>
    <w:rsid w:val="00AA533C"/>
    <w:rsid w:val="00AA5E7A"/>
    <w:rsid w:val="00AC381C"/>
    <w:rsid w:val="00AE11A0"/>
    <w:rsid w:val="00AE31CA"/>
    <w:rsid w:val="00AF02E0"/>
    <w:rsid w:val="00B02A13"/>
    <w:rsid w:val="00B225AB"/>
    <w:rsid w:val="00B65C12"/>
    <w:rsid w:val="00C07354"/>
    <w:rsid w:val="00C16A69"/>
    <w:rsid w:val="00C5066C"/>
    <w:rsid w:val="00C9643F"/>
    <w:rsid w:val="00CF2B4A"/>
    <w:rsid w:val="00D14796"/>
    <w:rsid w:val="00D1604C"/>
    <w:rsid w:val="00D65D63"/>
    <w:rsid w:val="00D67B00"/>
    <w:rsid w:val="00D86DAF"/>
    <w:rsid w:val="00D93D42"/>
    <w:rsid w:val="00DB408A"/>
    <w:rsid w:val="00E22712"/>
    <w:rsid w:val="00E949C4"/>
    <w:rsid w:val="00EC104B"/>
    <w:rsid w:val="00ED51AF"/>
    <w:rsid w:val="00EE4914"/>
    <w:rsid w:val="00EF756E"/>
    <w:rsid w:val="00F1749D"/>
    <w:rsid w:val="00F210F9"/>
    <w:rsid w:val="00F5026F"/>
    <w:rsid w:val="00F5084E"/>
    <w:rsid w:val="00F5319F"/>
    <w:rsid w:val="00F62415"/>
    <w:rsid w:val="00F62CBC"/>
    <w:rsid w:val="00F62E3A"/>
    <w:rsid w:val="00F735B4"/>
    <w:rsid w:val="00F84109"/>
    <w:rsid w:val="00F94C3F"/>
    <w:rsid w:val="00F96CE3"/>
    <w:rsid w:val="00FA2EBD"/>
    <w:rsid w:val="00FB62BC"/>
    <w:rsid w:val="00FF5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4757177"/>
  <w15:chartTrackingRefBased/>
  <w15:docId w15:val="{761554AE-D2F1-4043-B49D-122B341B7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SimSun" w:cs="Mangal"/>
      <w:kern w:val="2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 w:hint="default"/>
      <w:color w:val="222222"/>
      <w:sz w:val="22"/>
      <w:szCs w:val="22"/>
      <w:shd w:val="clear" w:color="auto" w:fill="FFFFFF"/>
    </w:rPr>
  </w:style>
  <w:style w:type="character" w:customStyle="1" w:styleId="WW8Num1z1">
    <w:name w:val="WW8Num1z1"/>
    <w:rPr>
      <w:rFonts w:ascii="Wingdings 2" w:hAnsi="Wingdings 2" w:cs="OpenSymbol"/>
    </w:rPr>
  </w:style>
  <w:style w:type="character" w:customStyle="1" w:styleId="WW8Num2z0">
    <w:name w:val="WW8Num2z0"/>
    <w:rPr>
      <w:rFonts w:ascii="Wingdings" w:hAnsi="Wingdings" w:cs="Wingdings" w:hint="default"/>
      <w:color w:val="000000"/>
      <w:sz w:val="22"/>
      <w:szCs w:val="22"/>
    </w:rPr>
  </w:style>
  <w:style w:type="character" w:customStyle="1" w:styleId="WW8Num2z1">
    <w:name w:val="WW8Num2z1"/>
    <w:rPr>
      <w:rFonts w:ascii="Wingdings 2" w:hAnsi="Wingdings 2" w:cs="OpenSymbol"/>
    </w:rPr>
  </w:style>
  <w:style w:type="character" w:customStyle="1" w:styleId="WW8Num3z0">
    <w:name w:val="WW8Num3z0"/>
    <w:rPr>
      <w:rFonts w:ascii="Wingdings" w:hAnsi="Wingdings" w:cs="Wingdings" w:hint="default"/>
      <w:color w:val="444444"/>
      <w:sz w:val="22"/>
      <w:szCs w:val="22"/>
    </w:rPr>
  </w:style>
  <w:style w:type="character" w:customStyle="1" w:styleId="WW8Num3z1">
    <w:name w:val="WW8Num3z1"/>
    <w:rPr>
      <w:rFonts w:ascii="Wingdings" w:hAnsi="Wingdings" w:cs="OpenSymbol"/>
    </w:rPr>
  </w:style>
  <w:style w:type="character" w:customStyle="1" w:styleId="WW8Num4z0">
    <w:name w:val="WW8Num4z0"/>
    <w:rPr>
      <w:rFonts w:ascii="Wingdings" w:hAnsi="Wingdings" w:cs="Wingdings" w:hint="default"/>
      <w:color w:val="222222"/>
      <w:sz w:val="22"/>
      <w:szCs w:val="22"/>
      <w:shd w:val="clear" w:color="auto" w:fill="FFFFFF"/>
    </w:rPr>
  </w:style>
  <w:style w:type="character" w:customStyle="1" w:styleId="WW8Num5z0">
    <w:name w:val="WW8Num5z0"/>
    <w:rPr>
      <w:rFonts w:ascii="Symbol" w:hAnsi="Symbol" w:cs="Symbol" w:hint="default"/>
      <w:sz w:val="22"/>
      <w:szCs w:val="22"/>
    </w:rPr>
  </w:style>
  <w:style w:type="character" w:customStyle="1" w:styleId="WW8Num6z0">
    <w:name w:val="WW8Num6z0"/>
    <w:rPr>
      <w:rFonts w:ascii="Cambria" w:hAnsi="Cambria" w:cs="Cambria" w:hint="default"/>
      <w:sz w:val="22"/>
      <w:szCs w:val="22"/>
    </w:rPr>
  </w:style>
  <w:style w:type="character" w:customStyle="1" w:styleId="WW8Num7z0">
    <w:name w:val="WW8Num7z0"/>
    <w:rPr>
      <w:rFonts w:ascii="Symbol" w:eastAsia="SimSun" w:hAnsi="Symbol" w:cs="Symbol" w:hint="default"/>
      <w:color w:val="000000"/>
      <w:kern w:val="2"/>
      <w:sz w:val="22"/>
      <w:szCs w:val="22"/>
      <w:lang w:val="en-US" w:eastAsia="zh-CN" w:bidi="hi-IN"/>
    </w:rPr>
  </w:style>
  <w:style w:type="character" w:customStyle="1" w:styleId="WW8Num8z0">
    <w:name w:val="WW8Num8z0"/>
    <w:rPr>
      <w:rFonts w:ascii="Wingdings" w:hAnsi="Wingdings" w:cs="OpenSymbol"/>
      <w:color w:val="444444"/>
      <w:sz w:val="22"/>
      <w:szCs w:val="22"/>
    </w:rPr>
  </w:style>
  <w:style w:type="character" w:customStyle="1" w:styleId="WW8Num9z0">
    <w:name w:val="WW8Num9z0"/>
    <w:rPr>
      <w:rFonts w:ascii="Wingdings" w:hAnsi="Wingdings" w:cs="OpenSymbol"/>
      <w:sz w:val="22"/>
      <w:szCs w:val="22"/>
    </w:rPr>
  </w:style>
  <w:style w:type="character" w:customStyle="1" w:styleId="WW8Num10z0">
    <w:name w:val="WW8Num10z0"/>
    <w:rPr>
      <w:rFonts w:ascii="Wingdings" w:hAnsi="Wingdings" w:cs="OpenSymbol"/>
      <w:sz w:val="22"/>
      <w:szCs w:val="22"/>
    </w:rPr>
  </w:style>
  <w:style w:type="character" w:customStyle="1" w:styleId="WW8Num11z0">
    <w:name w:val="WW8Num11z0"/>
    <w:rPr>
      <w:rFonts w:ascii="Wingdings" w:hAnsi="Wingdings" w:cs="OpenSymbol"/>
    </w:rPr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4z1">
    <w:name w:val="WW8Num4z1"/>
    <w:rPr>
      <w:rFonts w:ascii="Wingdings 2" w:hAnsi="Wingdings 2" w:cs="OpenSymbol"/>
    </w:rPr>
  </w:style>
  <w:style w:type="character" w:customStyle="1" w:styleId="WW8Num5z1">
    <w:name w:val="WW8Num5z1"/>
    <w:rPr>
      <w:rFonts w:ascii="Wingdings 2" w:hAnsi="Wingdings 2" w:cs="OpenSymbol"/>
    </w:rPr>
  </w:style>
  <w:style w:type="character" w:customStyle="1" w:styleId="WW8Num6z1">
    <w:name w:val="WW8Num6z1"/>
    <w:rPr>
      <w:rFonts w:ascii="Wingdings 2" w:hAnsi="Wingdings 2" w:cs="OpenSymbol"/>
    </w:rPr>
  </w:style>
  <w:style w:type="character" w:customStyle="1" w:styleId="WW8Num7z1">
    <w:name w:val="WW8Num7z1"/>
    <w:rPr>
      <w:rFonts w:ascii="Wingdings 2" w:hAnsi="Wingdings 2" w:cs="OpenSymbol"/>
    </w:rPr>
  </w:style>
  <w:style w:type="character" w:customStyle="1" w:styleId="WW8Num13z0">
    <w:name w:val="WW8Num13z0"/>
    <w:rPr>
      <w:rFonts w:ascii="Cambria" w:hAnsi="Cambria" w:cs="Cambria" w:hint="default"/>
      <w:sz w:val="22"/>
      <w:szCs w:val="22"/>
    </w:rPr>
  </w:style>
  <w:style w:type="character" w:customStyle="1" w:styleId="WW8Num14z0">
    <w:name w:val="WW8Num14z0"/>
    <w:rPr>
      <w:rFonts w:ascii="Symbol" w:hAnsi="Symbol" w:cs="Symbol" w:hint="default"/>
      <w:color w:val="000000"/>
      <w:sz w:val="22"/>
      <w:szCs w:val="22"/>
    </w:rPr>
  </w:style>
  <w:style w:type="character" w:customStyle="1" w:styleId="WW8Num15z0">
    <w:name w:val="WW8Num15z0"/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9z1">
    <w:name w:val="WW8Num9z1"/>
    <w:rPr>
      <w:rFonts w:ascii="Wingdings 2" w:hAnsi="Wingdings 2" w:cs="OpenSymbol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Wingdings" w:hAnsi="Wingdings" w:cs="Wingdings" w:hint="default"/>
      <w:color w:val="222222"/>
      <w:sz w:val="22"/>
      <w:szCs w:val="22"/>
      <w:shd w:val="clear" w:color="auto" w:fill="FFFFFF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Symbol" w:hAnsi="Symbol" w:cs="Symbol" w:hint="default"/>
      <w:sz w:val="22"/>
      <w:szCs w:val="22"/>
    </w:rPr>
  </w:style>
  <w:style w:type="character" w:customStyle="1" w:styleId="WW8Num18z1">
    <w:name w:val="WW8Num18z1"/>
    <w:rPr>
      <w:rFonts w:ascii="Courier New" w:hAnsi="Courier New" w:cs="Courier New" w:hint="default"/>
    </w:rPr>
  </w:style>
  <w:style w:type="character" w:customStyle="1" w:styleId="WW8Num18z2">
    <w:name w:val="WW8Num18z2"/>
    <w:rPr>
      <w:rFonts w:ascii="Wingdings" w:hAnsi="Wingdings" w:cs="Wingdings" w:hint="default"/>
    </w:rPr>
  </w:style>
  <w:style w:type="character" w:customStyle="1" w:styleId="WW8Num19z0">
    <w:name w:val="WW8Num19z0"/>
    <w:rPr>
      <w:rFonts w:ascii="Cambria" w:hAnsi="Cambria" w:cs="Cambria" w:hint="default"/>
      <w:sz w:val="22"/>
      <w:szCs w:val="22"/>
    </w:rPr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ascii="Symbol" w:hAnsi="Symbol" w:cs="Symbol" w:hint="default"/>
      <w:color w:val="000000"/>
      <w:sz w:val="22"/>
      <w:szCs w:val="22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DefaultParagraphFont0">
    <w:name w:val="Default Paragraph Font_0"/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BodyTextChar">
    <w:name w:val="Body Text Char"/>
    <w:rPr>
      <w:rFonts w:eastAsia="SimSun" w:cs="Mangal"/>
      <w:kern w:val="2"/>
      <w:sz w:val="24"/>
      <w:szCs w:val="24"/>
      <w:lang w:bidi="hi-IN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306B4A"/>
    <w:pPr>
      <w:tabs>
        <w:tab w:val="center" w:pos="4680"/>
        <w:tab w:val="right" w:pos="9360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306B4A"/>
    <w:rPr>
      <w:rFonts w:eastAsia="SimSun" w:cs="Mangal"/>
      <w:kern w:val="2"/>
      <w:sz w:val="24"/>
      <w:szCs w:val="21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421526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421526"/>
    <w:rPr>
      <w:rFonts w:eastAsia="SimSun" w:cs="Mangal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6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itmukharjeecse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wnloads.openwrt.org/releases/19.07.7/targets/ipq40xx/generic/openwrt-19.07.7-ipq40xx-generic-qcom_ap-dk01.1-c1-squashfs-sysupgrade.bi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FA5B5-D1A1-4E2B-B757-3B0BA024F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1125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7523</CharactersWithSpaces>
  <SharedDoc>false</SharedDoc>
  <HLinks>
    <vt:vector size="12" baseType="variant">
      <vt:variant>
        <vt:i4>3735626</vt:i4>
      </vt:variant>
      <vt:variant>
        <vt:i4>3</vt:i4>
      </vt:variant>
      <vt:variant>
        <vt:i4>0</vt:i4>
      </vt:variant>
      <vt:variant>
        <vt:i4>5</vt:i4>
      </vt:variant>
      <vt:variant>
        <vt:lpwstr>https://downloads.openwrt.org/releases/19.07.7/targets/ipq40xx/generic/openwrt-19.07.7-ipq40xx-generic-qcom_ap-dk01.1-c1-squashfs-sysupgrade.bin</vt:lpwstr>
      </vt:variant>
      <vt:variant>
        <vt:lpwstr/>
      </vt:variant>
      <vt:variant>
        <vt:i4>7602262</vt:i4>
      </vt:variant>
      <vt:variant>
        <vt:i4>0</vt:i4>
      </vt:variant>
      <vt:variant>
        <vt:i4>0</vt:i4>
      </vt:variant>
      <vt:variant>
        <vt:i4>5</vt:i4>
      </vt:variant>
      <vt:variant>
        <vt:lpwstr>mailto:amitmukharjeecse@gmail.com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</dc:creator>
  <cp:keywords/>
  <cp:lastModifiedBy>Amit Kumar</cp:lastModifiedBy>
  <cp:revision>2</cp:revision>
  <cp:lastPrinted>2024-09-29T04:34:00Z</cp:lastPrinted>
  <dcterms:created xsi:type="dcterms:W3CDTF">2026-02-24T07:44:00Z</dcterms:created>
  <dcterms:modified xsi:type="dcterms:W3CDTF">2026-02-24T07:44:00Z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7a7970b8,7e75c921,1ff8eb3b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Cisco Confidential</vt:lpwstr>
  </property>
  <property fmtid="{D5CDD505-2E9C-101B-9397-08002B2CF9AE}" pid="5" name="MSIP_Label_c8f49a32-fde3-48a5-9266-b5b0972a22dc_Enabled">
    <vt:lpwstr>true</vt:lpwstr>
  </property>
  <property fmtid="{D5CDD505-2E9C-101B-9397-08002B2CF9AE}" pid="6" name="MSIP_Label_c8f49a32-fde3-48a5-9266-b5b0972a22dc_SetDate">
    <vt:lpwstr>2024-09-08T05:51:05Z</vt:lpwstr>
  </property>
  <property fmtid="{D5CDD505-2E9C-101B-9397-08002B2CF9AE}" pid="7" name="MSIP_Label_c8f49a32-fde3-48a5-9266-b5b0972a22dc_Method">
    <vt:lpwstr>Standard</vt:lpwstr>
  </property>
  <property fmtid="{D5CDD505-2E9C-101B-9397-08002B2CF9AE}" pid="8" name="MSIP_Label_c8f49a32-fde3-48a5-9266-b5b0972a22dc_Name">
    <vt:lpwstr>Cisco Confidential</vt:lpwstr>
  </property>
  <property fmtid="{D5CDD505-2E9C-101B-9397-08002B2CF9AE}" pid="9" name="MSIP_Label_c8f49a32-fde3-48a5-9266-b5b0972a22dc_SiteId">
    <vt:lpwstr>5ae1af62-9505-4097-a69a-c1553ef7840e</vt:lpwstr>
  </property>
  <property fmtid="{D5CDD505-2E9C-101B-9397-08002B2CF9AE}" pid="10" name="MSIP_Label_c8f49a32-fde3-48a5-9266-b5b0972a22dc_ActionId">
    <vt:lpwstr>f9c27aaf-4e38-41bf-a2ca-ac39f04a853c</vt:lpwstr>
  </property>
  <property fmtid="{D5CDD505-2E9C-101B-9397-08002B2CF9AE}" pid="11" name="MSIP_Label_c8f49a32-fde3-48a5-9266-b5b0972a22dc_ContentBits">
    <vt:lpwstr>2</vt:lpwstr>
  </property>
</Properties>
</file>